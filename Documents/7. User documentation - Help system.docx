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C07C53" w14:textId="376A2D54" w:rsidR="007F578A" w:rsidRDefault="007D4B9C" w:rsidP="007F578A">
      <w:pPr>
        <w:pStyle w:val="Title"/>
      </w:pPr>
      <w:r>
        <w:t>User documentation – help system</w:t>
      </w:r>
    </w:p>
    <w:p w14:paraId="6DE812C1" w14:textId="1CB52782" w:rsidR="0030150D" w:rsidRDefault="007D4B9C" w:rsidP="007D4B9C">
      <w:pPr>
        <w:pStyle w:val="Heading1"/>
      </w:pPr>
      <w:r>
        <w:t>Description</w:t>
      </w:r>
    </w:p>
    <w:p w14:paraId="6299ED49" w14:textId="7E4366C3" w:rsidR="007D4B9C" w:rsidRPr="00373753" w:rsidRDefault="00373753" w:rsidP="007D4B9C">
      <w:pPr>
        <w:pStyle w:val="Hint"/>
        <w:rPr>
          <w:i w:val="0"/>
        </w:rPr>
      </w:pPr>
      <w:r>
        <w:rPr>
          <w:i w:val="0"/>
        </w:rPr>
        <w:t>Pet Your Plant is a plant care management app. First, upload a photo and information about your pet plant. Using this profile, create and attach schedules pertaining to anything you wish to do for your plant, whether that be watering, ensuring it is getting enough sunlight, or changing its soil. As the date of your schedule arrives, Pet Your Plant sends you notifications to ensure you don’t forget.</w:t>
      </w:r>
    </w:p>
    <w:p w14:paraId="38D8885A" w14:textId="2C135EA3" w:rsidR="007D4B9C" w:rsidRDefault="007D4B9C" w:rsidP="007D4B9C">
      <w:pPr>
        <w:pStyle w:val="Heading1"/>
      </w:pPr>
      <w:r>
        <w:t>How to use</w:t>
      </w:r>
    </w:p>
    <w:p w14:paraId="7435D761" w14:textId="77777777" w:rsidR="00563B94" w:rsidRDefault="00563B94" w:rsidP="00393751">
      <w:pPr>
        <w:pStyle w:val="Hint"/>
        <w:jc w:val="center"/>
        <w:rPr>
          <w:i w:val="0"/>
          <w:sz w:val="32"/>
          <w:szCs w:val="32"/>
        </w:rPr>
      </w:pPr>
    </w:p>
    <w:p w14:paraId="4826E5DF" w14:textId="51EC3B6C" w:rsidR="00393751" w:rsidRDefault="00393751" w:rsidP="00393751">
      <w:pPr>
        <w:pStyle w:val="Hint"/>
        <w:jc w:val="center"/>
        <w:rPr>
          <w:i w:val="0"/>
          <w:sz w:val="32"/>
          <w:szCs w:val="32"/>
        </w:rPr>
      </w:pPr>
      <w:r>
        <w:rPr>
          <w:i w:val="0"/>
          <w:sz w:val="32"/>
          <w:szCs w:val="32"/>
        </w:rPr>
        <w:t>Log In</w:t>
      </w:r>
    </w:p>
    <w:p w14:paraId="01C94AF5" w14:textId="6EB06F61" w:rsidR="00563B94" w:rsidRDefault="00563B94" w:rsidP="00393751">
      <w:pPr>
        <w:pStyle w:val="Hint"/>
        <w:jc w:val="center"/>
        <w:rPr>
          <w:i w:val="0"/>
        </w:rPr>
      </w:pPr>
      <w:r>
        <w:rPr>
          <w:noProof/>
          <w:lang w:eastAsia="en-US"/>
        </w:rPr>
        <w:drawing>
          <wp:anchor distT="0" distB="0" distL="114300" distR="114300" simplePos="0" relativeHeight="251658240" behindDoc="0" locked="0" layoutInCell="1" allowOverlap="1" wp14:anchorId="6360716F" wp14:editId="07AE9970">
            <wp:simplePos x="0" y="0"/>
            <wp:positionH relativeFrom="margin">
              <wp:posOffset>-171450</wp:posOffset>
            </wp:positionH>
            <wp:positionV relativeFrom="paragraph">
              <wp:posOffset>302260</wp:posOffset>
            </wp:positionV>
            <wp:extent cx="2475865" cy="4438650"/>
            <wp:effectExtent l="0" t="0" r="635" b="0"/>
            <wp:wrapSquare wrapText="bothSides"/>
            <wp:docPr id="1" name="Picture 1" descr="C:\Users\Adelong7545\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long7545\Desktop\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5865" cy="443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8AD35A" w14:textId="5DF0F4E5" w:rsidR="002178F8" w:rsidRDefault="002178F8" w:rsidP="007D4B9C">
      <w:pPr>
        <w:pStyle w:val="Hint"/>
        <w:rPr>
          <w:i w:val="0"/>
        </w:rPr>
      </w:pPr>
    </w:p>
    <w:p w14:paraId="1F165851" w14:textId="77777777" w:rsidR="002178F8" w:rsidRDefault="002178F8" w:rsidP="007D4B9C">
      <w:pPr>
        <w:pStyle w:val="Hint"/>
        <w:rPr>
          <w:i w:val="0"/>
        </w:rPr>
      </w:pPr>
    </w:p>
    <w:p w14:paraId="5105C555" w14:textId="77FA3CE8" w:rsidR="002178F8" w:rsidRDefault="002178F8" w:rsidP="007D4B9C">
      <w:pPr>
        <w:pStyle w:val="Hint"/>
        <w:rPr>
          <w:i w:val="0"/>
        </w:rPr>
      </w:pPr>
    </w:p>
    <w:p w14:paraId="79E74239" w14:textId="1963BD8A" w:rsidR="003152A6" w:rsidRDefault="003152A6" w:rsidP="007D4B9C">
      <w:pPr>
        <w:pStyle w:val="Hint"/>
        <w:rPr>
          <w:i w:val="0"/>
        </w:rPr>
      </w:pPr>
    </w:p>
    <w:p w14:paraId="226B0D15" w14:textId="23CE0CAC" w:rsidR="003152A6" w:rsidRDefault="003152A6" w:rsidP="007D4B9C">
      <w:pPr>
        <w:pStyle w:val="Hint"/>
        <w:rPr>
          <w:i w:val="0"/>
        </w:rPr>
      </w:pPr>
    </w:p>
    <w:p w14:paraId="054DEA73" w14:textId="4EEF4BF3" w:rsidR="007D4B9C" w:rsidRDefault="003152A6" w:rsidP="007D4B9C">
      <w:pPr>
        <w:pStyle w:val="Hint"/>
        <w:rPr>
          <w:i w:val="0"/>
        </w:rPr>
      </w:pPr>
      <w:r>
        <w:rPr>
          <w:i w:val="0"/>
          <w:noProof/>
          <w:lang w:eastAsia="en-US"/>
        </w:rPr>
        <mc:AlternateContent>
          <mc:Choice Requires="wps">
            <w:drawing>
              <wp:anchor distT="0" distB="0" distL="114300" distR="114300" simplePos="0" relativeHeight="251680768" behindDoc="0" locked="0" layoutInCell="1" allowOverlap="1" wp14:anchorId="5FEA8F9B" wp14:editId="2AE8C248">
                <wp:simplePos x="0" y="0"/>
                <wp:positionH relativeFrom="margin">
                  <wp:posOffset>-238125</wp:posOffset>
                </wp:positionH>
                <wp:positionV relativeFrom="paragraph">
                  <wp:posOffset>892810</wp:posOffset>
                </wp:positionV>
                <wp:extent cx="2667000" cy="1552575"/>
                <wp:effectExtent l="19050" t="19050" r="19050" b="28575"/>
                <wp:wrapNone/>
                <wp:docPr id="23" name="Oval 23"/>
                <wp:cNvGraphicFramePr/>
                <a:graphic xmlns:a="http://schemas.openxmlformats.org/drawingml/2006/main">
                  <a:graphicData uri="http://schemas.microsoft.com/office/word/2010/wordprocessingShape">
                    <wps:wsp>
                      <wps:cNvSpPr/>
                      <wps:spPr>
                        <a:xfrm>
                          <a:off x="0" y="0"/>
                          <a:ext cx="2667000" cy="15525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F84" id="Oval 23" o:spid="_x0000_s1026" style="position:absolute;margin-left:-18.75pt;margin-top:70.3pt;width:210pt;height:122.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" filled="f" strokecolor="red" strokeweight="2.25pt">
                <w10:wrap anchorx="margin"/>
              </v:oval>
            </w:pict>
          </mc:Fallback>
        </mc:AlternateContent>
      </w:r>
      <w:r w:rsidR="006D1162">
        <w:rPr>
          <w:i w:val="0"/>
        </w:rPr>
        <w:t>First</w:t>
      </w:r>
      <w:r w:rsidR="00180E54">
        <w:rPr>
          <w:i w:val="0"/>
        </w:rPr>
        <w:t>,</w:t>
      </w:r>
      <w:r w:rsidR="006D1162">
        <w:rPr>
          <w:i w:val="0"/>
        </w:rPr>
        <w:t xml:space="preserve"> log in using an existing account, </w:t>
      </w:r>
      <w:r w:rsidR="002178F8">
        <w:rPr>
          <w:i w:val="0"/>
        </w:rPr>
        <w:t xml:space="preserve">by entering your credentials and selecting the </w:t>
      </w:r>
      <w:r w:rsidR="002178F8" w:rsidRPr="002178F8">
        <w:rPr>
          <w:b/>
          <w:i w:val="0"/>
        </w:rPr>
        <w:t>Log in</w:t>
      </w:r>
      <w:r w:rsidR="002178F8">
        <w:rPr>
          <w:i w:val="0"/>
        </w:rPr>
        <w:t xml:space="preserve"> button. </w:t>
      </w:r>
      <w:r w:rsidR="002178F8">
        <w:rPr>
          <w:i w:val="0"/>
        </w:rPr>
        <w:br/>
      </w:r>
      <w:r w:rsidR="002178F8">
        <w:rPr>
          <w:i w:val="0"/>
        </w:rPr>
        <w:br/>
        <w:t xml:space="preserve">If you do not have an account, select the </w:t>
      </w:r>
      <w:r w:rsidR="002178F8">
        <w:rPr>
          <w:b/>
          <w:i w:val="0"/>
        </w:rPr>
        <w:t>R</w:t>
      </w:r>
      <w:r w:rsidR="002178F8" w:rsidRPr="002178F8">
        <w:rPr>
          <w:b/>
          <w:i w:val="0"/>
        </w:rPr>
        <w:t>egister for free</w:t>
      </w:r>
      <w:r w:rsidR="002178F8">
        <w:rPr>
          <w:i w:val="0"/>
        </w:rPr>
        <w:t xml:space="preserve"> button.</w:t>
      </w:r>
    </w:p>
    <w:p w14:paraId="3219B7F8" w14:textId="0CB7483C" w:rsidR="002178F8" w:rsidRDefault="002178F8" w:rsidP="007D4B9C">
      <w:pPr>
        <w:pStyle w:val="Hint"/>
        <w:rPr>
          <w:i w:val="0"/>
        </w:rPr>
      </w:pPr>
    </w:p>
    <w:p w14:paraId="60A25F9E" w14:textId="23F6D1A6" w:rsidR="002178F8" w:rsidRDefault="002178F8" w:rsidP="007D4B9C">
      <w:pPr>
        <w:pStyle w:val="Hint"/>
        <w:rPr>
          <w:i w:val="0"/>
        </w:rPr>
      </w:pPr>
    </w:p>
    <w:p w14:paraId="5414C4CC" w14:textId="4CF1745C" w:rsidR="002178F8" w:rsidRDefault="002178F8" w:rsidP="007D4B9C">
      <w:pPr>
        <w:pStyle w:val="Hint"/>
        <w:rPr>
          <w:i w:val="0"/>
        </w:rPr>
      </w:pPr>
    </w:p>
    <w:p w14:paraId="7F6044F7" w14:textId="2431CD0B" w:rsidR="002178F8" w:rsidRDefault="002178F8" w:rsidP="007D4B9C">
      <w:pPr>
        <w:pStyle w:val="Hint"/>
        <w:rPr>
          <w:i w:val="0"/>
        </w:rPr>
      </w:pPr>
    </w:p>
    <w:p w14:paraId="47428D1D" w14:textId="003ADAA1" w:rsidR="002178F8" w:rsidRDefault="002178F8" w:rsidP="007D4B9C">
      <w:pPr>
        <w:pStyle w:val="Hint"/>
        <w:rPr>
          <w:i w:val="0"/>
        </w:rPr>
      </w:pPr>
    </w:p>
    <w:p w14:paraId="22E395C8" w14:textId="657ACF1B" w:rsidR="002178F8" w:rsidRDefault="002178F8" w:rsidP="007D4B9C">
      <w:pPr>
        <w:pStyle w:val="Hint"/>
        <w:rPr>
          <w:i w:val="0"/>
        </w:rPr>
      </w:pPr>
    </w:p>
    <w:p w14:paraId="67585037" w14:textId="749C8B97" w:rsidR="00393751" w:rsidRPr="00393751" w:rsidRDefault="00393751" w:rsidP="00393751">
      <w:pPr>
        <w:pStyle w:val="Hint"/>
        <w:jc w:val="center"/>
        <w:rPr>
          <w:i w:val="0"/>
          <w:sz w:val="32"/>
          <w:szCs w:val="32"/>
        </w:rPr>
      </w:pPr>
      <w:r>
        <w:rPr>
          <w:i w:val="0"/>
          <w:sz w:val="32"/>
          <w:szCs w:val="32"/>
        </w:rPr>
        <w:lastRenderedPageBreak/>
        <w:t>Register</w:t>
      </w:r>
    </w:p>
    <w:p w14:paraId="3D5210B8" w14:textId="22CD3209" w:rsidR="002178F8" w:rsidRDefault="002178F8" w:rsidP="007D4B9C">
      <w:pPr>
        <w:pStyle w:val="Hint"/>
        <w:rPr>
          <w:i w:val="0"/>
        </w:rPr>
      </w:pPr>
    </w:p>
    <w:p w14:paraId="35053912" w14:textId="599C10E6" w:rsidR="002178F8" w:rsidRDefault="002178F8" w:rsidP="007D4B9C">
      <w:pPr>
        <w:pStyle w:val="Hint"/>
        <w:rPr>
          <w:i w:val="0"/>
        </w:rPr>
      </w:pPr>
      <w:r>
        <w:rPr>
          <w:i w:val="0"/>
          <w:noProof/>
          <w:lang w:eastAsia="en-US"/>
        </w:rPr>
        <w:drawing>
          <wp:anchor distT="0" distB="0" distL="114300" distR="114300" simplePos="0" relativeHeight="251659264" behindDoc="0" locked="0" layoutInCell="1" allowOverlap="1" wp14:anchorId="359EE9F6" wp14:editId="7FDC8C14">
            <wp:simplePos x="0" y="0"/>
            <wp:positionH relativeFrom="column">
              <wp:posOffset>0</wp:posOffset>
            </wp:positionH>
            <wp:positionV relativeFrom="paragraph">
              <wp:posOffset>-2540</wp:posOffset>
            </wp:positionV>
            <wp:extent cx="2876550" cy="5103365"/>
            <wp:effectExtent l="0" t="0" r="0" b="2540"/>
            <wp:wrapSquare wrapText="bothSides"/>
            <wp:docPr id="2" name="Picture 2" descr="C:\Users\Adelong7545\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long7545\Desktop\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6550" cy="5103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27CF8B" w14:textId="1194268A" w:rsidR="002178F8" w:rsidRDefault="002178F8" w:rsidP="007D4B9C">
      <w:pPr>
        <w:pStyle w:val="Hint"/>
        <w:rPr>
          <w:i w:val="0"/>
        </w:rPr>
      </w:pPr>
    </w:p>
    <w:p w14:paraId="282BC1D0" w14:textId="50165A80" w:rsidR="002178F8" w:rsidRDefault="002178F8" w:rsidP="007D4B9C">
      <w:pPr>
        <w:pStyle w:val="Hint"/>
        <w:rPr>
          <w:i w:val="0"/>
        </w:rPr>
      </w:pPr>
    </w:p>
    <w:p w14:paraId="23002F94" w14:textId="4C0D383B" w:rsidR="002178F8" w:rsidRDefault="002178F8" w:rsidP="007D4B9C">
      <w:pPr>
        <w:pStyle w:val="Hint"/>
        <w:rPr>
          <w:i w:val="0"/>
        </w:rPr>
      </w:pPr>
    </w:p>
    <w:p w14:paraId="4A9CF01F" w14:textId="7B36D158" w:rsidR="002178F8" w:rsidRPr="002178F8" w:rsidRDefault="002178F8" w:rsidP="007D4B9C">
      <w:pPr>
        <w:pStyle w:val="Hint"/>
        <w:rPr>
          <w:i w:val="0"/>
        </w:rPr>
      </w:pPr>
      <w:r>
        <w:rPr>
          <w:i w:val="0"/>
        </w:rPr>
        <w:t xml:space="preserve">If you must register, complete all the necessary fields and select the </w:t>
      </w:r>
      <w:r>
        <w:rPr>
          <w:b/>
          <w:i w:val="0"/>
        </w:rPr>
        <w:t>Save</w:t>
      </w:r>
      <w:r>
        <w:rPr>
          <w:i w:val="0"/>
        </w:rPr>
        <w:t xml:space="preserve"> button. If you wish to remove the information you provided, select the </w:t>
      </w:r>
      <w:r>
        <w:rPr>
          <w:b/>
          <w:i w:val="0"/>
        </w:rPr>
        <w:t>Reset</w:t>
      </w:r>
      <w:r>
        <w:rPr>
          <w:i w:val="0"/>
        </w:rPr>
        <w:t xml:space="preserve"> button. If you no longer wish to register for an account, select the </w:t>
      </w:r>
      <w:r>
        <w:rPr>
          <w:b/>
          <w:i w:val="0"/>
        </w:rPr>
        <w:t xml:space="preserve">Back </w:t>
      </w:r>
      <w:r>
        <w:rPr>
          <w:i w:val="0"/>
        </w:rPr>
        <w:t>button.</w:t>
      </w:r>
    </w:p>
    <w:p w14:paraId="11B303DA" w14:textId="778049DE" w:rsidR="002178F8" w:rsidRDefault="002178F8" w:rsidP="007D4B9C">
      <w:pPr>
        <w:pStyle w:val="Hint"/>
        <w:rPr>
          <w:i w:val="0"/>
        </w:rPr>
      </w:pPr>
    </w:p>
    <w:p w14:paraId="4EA5EF72" w14:textId="0D602125" w:rsidR="002178F8" w:rsidRDefault="002178F8" w:rsidP="007D4B9C">
      <w:pPr>
        <w:pStyle w:val="Hint"/>
        <w:rPr>
          <w:i w:val="0"/>
        </w:rPr>
      </w:pPr>
    </w:p>
    <w:p w14:paraId="1D7B9402" w14:textId="53413BEB" w:rsidR="002178F8" w:rsidRDefault="003152A6" w:rsidP="007D4B9C">
      <w:pPr>
        <w:pStyle w:val="Hint"/>
        <w:rPr>
          <w:i w:val="0"/>
        </w:rPr>
      </w:pPr>
      <w:r>
        <w:rPr>
          <w:i w:val="0"/>
          <w:noProof/>
          <w:lang w:eastAsia="en-US"/>
        </w:rPr>
        <mc:AlternateContent>
          <mc:Choice Requires="wps">
            <w:drawing>
              <wp:anchor distT="0" distB="0" distL="114300" distR="114300" simplePos="0" relativeHeight="251678720" behindDoc="0" locked="0" layoutInCell="1" allowOverlap="1" wp14:anchorId="07655D05" wp14:editId="6F885AC3">
                <wp:simplePos x="0" y="0"/>
                <wp:positionH relativeFrom="margin">
                  <wp:align>left</wp:align>
                </wp:positionH>
                <wp:positionV relativeFrom="paragraph">
                  <wp:posOffset>31115</wp:posOffset>
                </wp:positionV>
                <wp:extent cx="2933700" cy="1028700"/>
                <wp:effectExtent l="19050" t="19050" r="19050" b="19050"/>
                <wp:wrapNone/>
                <wp:docPr id="22" name="Oval 22"/>
                <wp:cNvGraphicFramePr/>
                <a:graphic xmlns:a="http://schemas.openxmlformats.org/drawingml/2006/main">
                  <a:graphicData uri="http://schemas.microsoft.com/office/word/2010/wordprocessingShape">
                    <wps:wsp>
                      <wps:cNvSpPr/>
                      <wps:spPr>
                        <a:xfrm>
                          <a:off x="0" y="0"/>
                          <a:ext cx="2933700" cy="1028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F1642" id="Oval 22" o:spid="_x0000_s1026" style="position:absolute;margin-left:0;margin-top:2.45pt;width:231pt;height:81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" filled="f" strokecolor="red" strokeweight="2.25pt">
                <w10:wrap anchorx="margin"/>
              </v:oval>
            </w:pict>
          </mc:Fallback>
        </mc:AlternateContent>
      </w:r>
    </w:p>
    <w:p w14:paraId="2738CF62" w14:textId="4E2D206E" w:rsidR="002178F8" w:rsidRDefault="002178F8" w:rsidP="007D4B9C">
      <w:pPr>
        <w:pStyle w:val="Hint"/>
        <w:rPr>
          <w:i w:val="0"/>
        </w:rPr>
      </w:pPr>
    </w:p>
    <w:p w14:paraId="708ED1DC" w14:textId="73F728D8" w:rsidR="002178F8" w:rsidRDefault="002178F8" w:rsidP="007D4B9C">
      <w:pPr>
        <w:pStyle w:val="Hint"/>
        <w:rPr>
          <w:i w:val="0"/>
        </w:rPr>
      </w:pPr>
    </w:p>
    <w:p w14:paraId="5CC19C64" w14:textId="3D33CFDB" w:rsidR="002178F8" w:rsidRDefault="002178F8" w:rsidP="007D4B9C">
      <w:pPr>
        <w:pStyle w:val="Hint"/>
        <w:rPr>
          <w:i w:val="0"/>
        </w:rPr>
      </w:pPr>
    </w:p>
    <w:p w14:paraId="07B9D2DD" w14:textId="51D467BD" w:rsidR="002178F8" w:rsidRDefault="002178F8" w:rsidP="007D4B9C">
      <w:pPr>
        <w:pStyle w:val="Hint"/>
        <w:rPr>
          <w:i w:val="0"/>
        </w:rPr>
      </w:pPr>
    </w:p>
    <w:p w14:paraId="5C9CA8CE" w14:textId="270EDBFA" w:rsidR="002178F8" w:rsidRDefault="002178F8" w:rsidP="007D4B9C">
      <w:pPr>
        <w:pStyle w:val="Hint"/>
        <w:rPr>
          <w:i w:val="0"/>
        </w:rPr>
      </w:pPr>
    </w:p>
    <w:p w14:paraId="0019D985" w14:textId="6E5EF013" w:rsidR="002178F8" w:rsidRDefault="002178F8" w:rsidP="007D4B9C">
      <w:pPr>
        <w:pStyle w:val="Hint"/>
        <w:rPr>
          <w:i w:val="0"/>
        </w:rPr>
      </w:pPr>
    </w:p>
    <w:p w14:paraId="4B2D0223" w14:textId="0919A286" w:rsidR="002178F8" w:rsidRDefault="002178F8" w:rsidP="007D4B9C">
      <w:pPr>
        <w:pStyle w:val="Hint"/>
        <w:rPr>
          <w:i w:val="0"/>
        </w:rPr>
      </w:pPr>
    </w:p>
    <w:p w14:paraId="377CA288" w14:textId="77444095" w:rsidR="002178F8" w:rsidRDefault="002178F8" w:rsidP="007D4B9C">
      <w:pPr>
        <w:pStyle w:val="Hint"/>
        <w:rPr>
          <w:i w:val="0"/>
        </w:rPr>
      </w:pPr>
    </w:p>
    <w:p w14:paraId="106E8247" w14:textId="3D36D57F" w:rsidR="002178F8" w:rsidRDefault="002178F8" w:rsidP="007D4B9C">
      <w:pPr>
        <w:pStyle w:val="Hint"/>
        <w:rPr>
          <w:i w:val="0"/>
        </w:rPr>
      </w:pPr>
    </w:p>
    <w:p w14:paraId="7BA9431F" w14:textId="72FED0AF" w:rsidR="002178F8" w:rsidRDefault="002178F8" w:rsidP="007D4B9C">
      <w:pPr>
        <w:pStyle w:val="Hint"/>
        <w:rPr>
          <w:i w:val="0"/>
        </w:rPr>
      </w:pPr>
    </w:p>
    <w:p w14:paraId="3498ADFB" w14:textId="4B76C5AF" w:rsidR="002178F8" w:rsidRDefault="002178F8" w:rsidP="007D4B9C">
      <w:pPr>
        <w:pStyle w:val="Hint"/>
        <w:rPr>
          <w:i w:val="0"/>
        </w:rPr>
      </w:pPr>
    </w:p>
    <w:p w14:paraId="268AA1B8" w14:textId="00CE87FF" w:rsidR="002178F8" w:rsidRDefault="002178F8" w:rsidP="007D4B9C">
      <w:pPr>
        <w:pStyle w:val="Hint"/>
        <w:rPr>
          <w:i w:val="0"/>
        </w:rPr>
      </w:pPr>
    </w:p>
    <w:p w14:paraId="0E4401B4" w14:textId="03B6DCFC" w:rsidR="002178F8" w:rsidRDefault="002178F8" w:rsidP="007D4B9C">
      <w:pPr>
        <w:pStyle w:val="Hint"/>
        <w:rPr>
          <w:i w:val="0"/>
        </w:rPr>
      </w:pPr>
    </w:p>
    <w:p w14:paraId="6933AACC" w14:textId="55107119" w:rsidR="00393751" w:rsidRPr="00393751" w:rsidRDefault="00393751" w:rsidP="00393751">
      <w:pPr>
        <w:pStyle w:val="Hint"/>
        <w:jc w:val="center"/>
        <w:rPr>
          <w:i w:val="0"/>
          <w:sz w:val="32"/>
          <w:szCs w:val="32"/>
        </w:rPr>
      </w:pPr>
      <w:r>
        <w:rPr>
          <w:i w:val="0"/>
          <w:sz w:val="32"/>
          <w:szCs w:val="32"/>
        </w:rPr>
        <w:lastRenderedPageBreak/>
        <w:t>View The Day’s Briefing and Your Notifications</w:t>
      </w:r>
    </w:p>
    <w:p w14:paraId="0F2804E4" w14:textId="59A41536" w:rsidR="002178F8" w:rsidRDefault="002178F8" w:rsidP="007D4B9C">
      <w:pPr>
        <w:pStyle w:val="Hint"/>
        <w:rPr>
          <w:i w:val="0"/>
        </w:rPr>
      </w:pPr>
    </w:p>
    <w:p w14:paraId="5F1C047B" w14:textId="06CEAC76" w:rsidR="002178F8" w:rsidRDefault="00393751" w:rsidP="007D4B9C">
      <w:pPr>
        <w:pStyle w:val="Hint"/>
        <w:rPr>
          <w:i w:val="0"/>
        </w:rPr>
      </w:pPr>
      <w:r w:rsidRPr="00A918E7">
        <w:rPr>
          <w:i w:val="0"/>
          <w:noProof/>
          <w:lang w:eastAsia="en-US"/>
        </w:rPr>
        <w:drawing>
          <wp:anchor distT="0" distB="0" distL="114300" distR="114300" simplePos="0" relativeHeight="251662336" behindDoc="0" locked="0" layoutInCell="1" allowOverlap="1" wp14:anchorId="072571EC" wp14:editId="1A59BDF5">
            <wp:simplePos x="0" y="0"/>
            <wp:positionH relativeFrom="margin">
              <wp:align>left</wp:align>
            </wp:positionH>
            <wp:positionV relativeFrom="paragraph">
              <wp:posOffset>6985</wp:posOffset>
            </wp:positionV>
            <wp:extent cx="2226945" cy="3943350"/>
            <wp:effectExtent l="0" t="0" r="1905" b="0"/>
            <wp:wrapSquare wrapText="bothSides"/>
            <wp:docPr id="7" name="Picture 7" descr="C:\Users\Adelong7545\Desktop\sum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elong7545\Desktop\summ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6945" cy="394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619022" w14:textId="22A482A0" w:rsidR="00A918E7" w:rsidRDefault="00A918E7" w:rsidP="007D4B9C">
      <w:pPr>
        <w:pStyle w:val="Hint"/>
        <w:rPr>
          <w:i w:val="0"/>
        </w:rPr>
      </w:pPr>
    </w:p>
    <w:p w14:paraId="5C3FF55C" w14:textId="7F880996" w:rsidR="002178F8" w:rsidRDefault="002178F8" w:rsidP="007D4B9C">
      <w:pPr>
        <w:pStyle w:val="Hint"/>
        <w:rPr>
          <w:i w:val="0"/>
        </w:rPr>
      </w:pPr>
      <w:r>
        <w:rPr>
          <w:i w:val="0"/>
        </w:rPr>
        <w:t xml:space="preserve">After clicking </w:t>
      </w:r>
      <w:r w:rsidRPr="00563B94">
        <w:rPr>
          <w:b/>
          <w:i w:val="0"/>
        </w:rPr>
        <w:t>Save</w:t>
      </w:r>
      <w:r>
        <w:rPr>
          <w:i w:val="0"/>
        </w:rPr>
        <w:t xml:space="preserve"> from the register page or clicking </w:t>
      </w:r>
      <w:r w:rsidRPr="00563B94">
        <w:rPr>
          <w:b/>
          <w:i w:val="0"/>
        </w:rPr>
        <w:t>Log</w:t>
      </w:r>
      <w:r>
        <w:rPr>
          <w:i w:val="0"/>
        </w:rPr>
        <w:t xml:space="preserve"> </w:t>
      </w:r>
      <w:r w:rsidRPr="00563B94">
        <w:rPr>
          <w:b/>
          <w:i w:val="0"/>
        </w:rPr>
        <w:t>in</w:t>
      </w:r>
      <w:r>
        <w:rPr>
          <w:i w:val="0"/>
        </w:rPr>
        <w:t xml:space="preserve"> from the log in page, you will be sent to your activities summary page.</w:t>
      </w:r>
    </w:p>
    <w:p w14:paraId="020BA5F8" w14:textId="65DB0D54" w:rsidR="00A918E7" w:rsidRDefault="00A918E7" w:rsidP="007D4B9C">
      <w:pPr>
        <w:pStyle w:val="Hint"/>
        <w:rPr>
          <w:i w:val="0"/>
        </w:rPr>
      </w:pPr>
    </w:p>
    <w:p w14:paraId="146D9A01" w14:textId="2737213B" w:rsidR="00A918E7" w:rsidRDefault="00A918E7" w:rsidP="00A918E7">
      <w:pPr>
        <w:pStyle w:val="Hint"/>
        <w:ind w:left="2520"/>
        <w:rPr>
          <w:i w:val="0"/>
        </w:rPr>
      </w:pPr>
      <w:r>
        <w:rPr>
          <w:i w:val="0"/>
        </w:rPr>
        <w:t>The summary page contains your daily briefing; an informative link Pet Your Plant provides to give you up to date gardening tips.</w:t>
      </w:r>
    </w:p>
    <w:p w14:paraId="670088C2" w14:textId="71BE05C5" w:rsidR="00A918E7" w:rsidRPr="002178F8" w:rsidRDefault="00A918E7" w:rsidP="00A918E7">
      <w:pPr>
        <w:pStyle w:val="Hint"/>
        <w:ind w:left="2160"/>
        <w:rPr>
          <w:i w:val="0"/>
        </w:rPr>
      </w:pPr>
      <w:r>
        <w:rPr>
          <w:i w:val="0"/>
        </w:rPr>
        <w:t xml:space="preserve">  </w:t>
      </w:r>
    </w:p>
    <w:p w14:paraId="5F9A1AD9" w14:textId="5B9B3146" w:rsidR="002178F8" w:rsidRDefault="002178F8" w:rsidP="007D4B9C">
      <w:pPr>
        <w:pStyle w:val="Hint"/>
        <w:rPr>
          <w:i w:val="0"/>
        </w:rPr>
      </w:pPr>
    </w:p>
    <w:p w14:paraId="591F9C13" w14:textId="1EEF0EEB" w:rsidR="002178F8" w:rsidRDefault="002178F8" w:rsidP="007D4B9C">
      <w:pPr>
        <w:pStyle w:val="Hint"/>
        <w:rPr>
          <w:i w:val="0"/>
        </w:rPr>
      </w:pPr>
    </w:p>
    <w:p w14:paraId="37CF8798" w14:textId="6008E8F6" w:rsidR="002178F8" w:rsidRDefault="002178F8" w:rsidP="007D4B9C">
      <w:pPr>
        <w:pStyle w:val="Hint"/>
        <w:rPr>
          <w:i w:val="0"/>
        </w:rPr>
      </w:pPr>
    </w:p>
    <w:p w14:paraId="66B02096" w14:textId="533EB866" w:rsidR="002178F8" w:rsidRDefault="002178F8" w:rsidP="007D4B9C">
      <w:pPr>
        <w:pStyle w:val="Hint"/>
        <w:rPr>
          <w:i w:val="0"/>
        </w:rPr>
      </w:pPr>
    </w:p>
    <w:p w14:paraId="39DD9EC5" w14:textId="539F26FA" w:rsidR="002178F8" w:rsidRDefault="002178F8" w:rsidP="007D4B9C">
      <w:pPr>
        <w:pStyle w:val="Hint"/>
        <w:rPr>
          <w:i w:val="0"/>
        </w:rPr>
      </w:pPr>
    </w:p>
    <w:p w14:paraId="02557D03" w14:textId="3072EF75" w:rsidR="002178F8" w:rsidRDefault="002178F8" w:rsidP="007D4B9C">
      <w:pPr>
        <w:pStyle w:val="Hint"/>
        <w:rPr>
          <w:i w:val="0"/>
        </w:rPr>
      </w:pPr>
    </w:p>
    <w:p w14:paraId="1D1DC5FB" w14:textId="1944866B" w:rsidR="002178F8" w:rsidRDefault="002178F8" w:rsidP="007D4B9C">
      <w:pPr>
        <w:pStyle w:val="Hint"/>
        <w:rPr>
          <w:i w:val="0"/>
        </w:rPr>
      </w:pPr>
    </w:p>
    <w:p w14:paraId="2C486D8E" w14:textId="777B0932" w:rsidR="002178F8" w:rsidRDefault="00A918E7" w:rsidP="007D4B9C">
      <w:pPr>
        <w:pStyle w:val="Hint"/>
        <w:rPr>
          <w:i w:val="0"/>
        </w:rPr>
      </w:pPr>
      <w:r>
        <w:rPr>
          <w:i w:val="0"/>
        </w:rPr>
        <w:t>Below your daily briefing are all of your plant notifications.</w:t>
      </w:r>
    </w:p>
    <w:p w14:paraId="1F680E01" w14:textId="6BEC735C" w:rsidR="00A918E7" w:rsidRDefault="00A918E7" w:rsidP="00A918E7">
      <w:pPr>
        <w:pStyle w:val="Hint"/>
        <w:numPr>
          <w:ilvl w:val="0"/>
          <w:numId w:val="13"/>
        </w:numPr>
        <w:rPr>
          <w:i w:val="0"/>
        </w:rPr>
      </w:pPr>
      <w:r>
        <w:rPr>
          <w:i w:val="0"/>
        </w:rPr>
        <w:t>This is where Pet Your Plant reminds you of any plant care tasks you must perform that day, related to the schedules you create for your plants</w:t>
      </w:r>
    </w:p>
    <w:p w14:paraId="75D53E92" w14:textId="1FC1E9A4" w:rsidR="00A918E7" w:rsidRDefault="003152A6" w:rsidP="00A918E7">
      <w:pPr>
        <w:pStyle w:val="Hint"/>
        <w:numPr>
          <w:ilvl w:val="0"/>
          <w:numId w:val="13"/>
        </w:numPr>
        <w:rPr>
          <w:i w:val="0"/>
        </w:rPr>
      </w:pPr>
      <w:r w:rsidRPr="00A918E7">
        <w:rPr>
          <w:i w:val="0"/>
          <w:noProof/>
          <w:lang w:eastAsia="en-US"/>
        </w:rPr>
        <w:drawing>
          <wp:anchor distT="0" distB="0" distL="114300" distR="114300" simplePos="0" relativeHeight="251661312" behindDoc="0" locked="0" layoutInCell="1" allowOverlap="1" wp14:anchorId="1D510DA8" wp14:editId="5A2E2798">
            <wp:simplePos x="0" y="0"/>
            <wp:positionH relativeFrom="column">
              <wp:posOffset>3743325</wp:posOffset>
            </wp:positionH>
            <wp:positionV relativeFrom="paragraph">
              <wp:posOffset>-2891155</wp:posOffset>
            </wp:positionV>
            <wp:extent cx="2381250" cy="4250055"/>
            <wp:effectExtent l="0" t="0" r="0" b="0"/>
            <wp:wrapSquare wrapText="bothSides"/>
            <wp:docPr id="5" name="Picture 5" descr="C:\Users\Adelong7545\Desktop\sum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elong7545\Desktop\summ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425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8E7">
        <w:rPr>
          <w:i w:val="0"/>
        </w:rPr>
        <w:t>By clicking on these links you are redirected to your schedule details page where you can make any schedule adjustments</w:t>
      </w:r>
    </w:p>
    <w:p w14:paraId="6D2CF4EE" w14:textId="5483A0BA" w:rsidR="00563B94" w:rsidRDefault="00563B94" w:rsidP="00563B94">
      <w:pPr>
        <w:pStyle w:val="Hint"/>
        <w:rPr>
          <w:i w:val="0"/>
        </w:rPr>
      </w:pPr>
    </w:p>
    <w:p w14:paraId="58B9EF23" w14:textId="77777777" w:rsidR="00563B94" w:rsidRDefault="00563B94" w:rsidP="00563B94">
      <w:pPr>
        <w:pStyle w:val="Hint"/>
        <w:rPr>
          <w:i w:val="0"/>
        </w:rPr>
      </w:pPr>
    </w:p>
    <w:p w14:paraId="12EF6A12" w14:textId="62A6BF16" w:rsidR="00393751" w:rsidRPr="00393751" w:rsidRDefault="00393751" w:rsidP="00393751">
      <w:pPr>
        <w:pStyle w:val="Hint"/>
        <w:jc w:val="center"/>
        <w:rPr>
          <w:i w:val="0"/>
          <w:sz w:val="32"/>
          <w:szCs w:val="32"/>
        </w:rPr>
      </w:pPr>
      <w:r>
        <w:rPr>
          <w:i w:val="0"/>
          <w:sz w:val="32"/>
          <w:szCs w:val="32"/>
        </w:rPr>
        <w:lastRenderedPageBreak/>
        <w:t>Manage Your Plants</w:t>
      </w:r>
    </w:p>
    <w:p w14:paraId="562B1F0B" w14:textId="5379979F" w:rsidR="002178F8" w:rsidRDefault="00393751" w:rsidP="007D4B9C">
      <w:pPr>
        <w:pStyle w:val="Hint"/>
        <w:rPr>
          <w:i w:val="0"/>
        </w:rPr>
      </w:pPr>
      <w:r w:rsidRPr="00B34DCC">
        <w:rPr>
          <w:i w:val="0"/>
          <w:noProof/>
          <w:lang w:eastAsia="en-US"/>
        </w:rPr>
        <w:drawing>
          <wp:anchor distT="0" distB="0" distL="114300" distR="114300" simplePos="0" relativeHeight="251663360" behindDoc="0" locked="0" layoutInCell="1" allowOverlap="1" wp14:anchorId="78A00B1F" wp14:editId="2B9C3405">
            <wp:simplePos x="0" y="0"/>
            <wp:positionH relativeFrom="column">
              <wp:posOffset>-66675</wp:posOffset>
            </wp:positionH>
            <wp:positionV relativeFrom="paragraph">
              <wp:posOffset>59690</wp:posOffset>
            </wp:positionV>
            <wp:extent cx="2324100" cy="4142740"/>
            <wp:effectExtent l="0" t="0" r="0" b="0"/>
            <wp:wrapSquare wrapText="bothSides"/>
            <wp:docPr id="9" name="Picture 9" descr="C:\Users\Adelong7545\Desktop\su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elong7545\Desktop\su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414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94BF67" w14:textId="74C56326" w:rsidR="00B34DCC" w:rsidRDefault="00B34DCC" w:rsidP="007D4B9C">
      <w:pPr>
        <w:pStyle w:val="Hint"/>
        <w:rPr>
          <w:i w:val="0"/>
        </w:rPr>
      </w:pPr>
    </w:p>
    <w:p w14:paraId="4FDC2D08" w14:textId="27764581" w:rsidR="00B34DCC" w:rsidRDefault="00B34DCC" w:rsidP="007D4B9C">
      <w:pPr>
        <w:pStyle w:val="Hint"/>
        <w:rPr>
          <w:i w:val="0"/>
        </w:rPr>
      </w:pPr>
    </w:p>
    <w:p w14:paraId="7F553416" w14:textId="51B1EC7F" w:rsidR="00B34DCC" w:rsidRDefault="00B34DCC" w:rsidP="007D4B9C">
      <w:pPr>
        <w:pStyle w:val="Hint"/>
        <w:rPr>
          <w:i w:val="0"/>
        </w:rPr>
      </w:pPr>
    </w:p>
    <w:p w14:paraId="4881370F" w14:textId="77777777" w:rsidR="00B34DCC" w:rsidRDefault="00B34DCC" w:rsidP="007D4B9C">
      <w:pPr>
        <w:pStyle w:val="Hint"/>
        <w:rPr>
          <w:i w:val="0"/>
        </w:rPr>
      </w:pPr>
    </w:p>
    <w:p w14:paraId="3B9CE649" w14:textId="674AAF06" w:rsidR="00A918E7" w:rsidRDefault="003D2638" w:rsidP="007D4B9C">
      <w:pPr>
        <w:pStyle w:val="Hint"/>
        <w:rPr>
          <w:i w:val="0"/>
        </w:rPr>
      </w:pPr>
      <w:r>
        <w:rPr>
          <w:i w:val="0"/>
        </w:rPr>
        <w:t xml:space="preserve">The navigation bar at the top of each page </w:t>
      </w:r>
      <w:r w:rsidR="00B34DCC">
        <w:rPr>
          <w:i w:val="0"/>
        </w:rPr>
        <w:t xml:space="preserve">is your door into Pet Your Plant’s every feature. If you select the </w:t>
      </w:r>
      <w:r w:rsidR="00B34DCC" w:rsidRPr="00CC76BC">
        <w:rPr>
          <w:b/>
          <w:i w:val="0"/>
        </w:rPr>
        <w:t>My Plants</w:t>
      </w:r>
      <w:r w:rsidR="00B34DCC">
        <w:rPr>
          <w:i w:val="0"/>
        </w:rPr>
        <w:t xml:space="preserve"> tab, you will be directed to your plant’</w:t>
      </w:r>
      <w:r w:rsidR="00AE5535">
        <w:rPr>
          <w:i w:val="0"/>
        </w:rPr>
        <w:t>s list</w:t>
      </w:r>
    </w:p>
    <w:p w14:paraId="0A8B280B" w14:textId="329ACB49" w:rsidR="00A918E7" w:rsidRDefault="00A918E7" w:rsidP="007D4B9C">
      <w:pPr>
        <w:pStyle w:val="Hint"/>
        <w:rPr>
          <w:i w:val="0"/>
        </w:rPr>
      </w:pPr>
    </w:p>
    <w:p w14:paraId="765FD554" w14:textId="0D7793C7" w:rsidR="00A918E7" w:rsidRDefault="00A918E7" w:rsidP="007D4B9C">
      <w:pPr>
        <w:pStyle w:val="Hint"/>
        <w:rPr>
          <w:i w:val="0"/>
        </w:rPr>
      </w:pPr>
    </w:p>
    <w:p w14:paraId="3F6CE7F9" w14:textId="0E826BB7" w:rsidR="00AE5535" w:rsidRDefault="00AE5535" w:rsidP="007D4B9C">
      <w:pPr>
        <w:pStyle w:val="Hint"/>
        <w:rPr>
          <w:i w:val="0"/>
        </w:rPr>
      </w:pPr>
    </w:p>
    <w:p w14:paraId="3C6B0ACC" w14:textId="5B938211" w:rsidR="00AE5535" w:rsidRDefault="00AE5535" w:rsidP="007D4B9C">
      <w:pPr>
        <w:pStyle w:val="Hint"/>
        <w:rPr>
          <w:i w:val="0"/>
        </w:rPr>
      </w:pPr>
    </w:p>
    <w:p w14:paraId="44F1B897" w14:textId="3D2AB713" w:rsidR="00AE5535" w:rsidRDefault="00AE5535" w:rsidP="007D4B9C">
      <w:pPr>
        <w:pStyle w:val="Hint"/>
        <w:rPr>
          <w:i w:val="0"/>
        </w:rPr>
      </w:pPr>
    </w:p>
    <w:p w14:paraId="11CE1773" w14:textId="5DB929D2" w:rsidR="00AE5535" w:rsidRDefault="00393751" w:rsidP="007D4B9C">
      <w:pPr>
        <w:pStyle w:val="Hint"/>
        <w:rPr>
          <w:i w:val="0"/>
        </w:rPr>
      </w:pPr>
      <w:r>
        <w:rPr>
          <w:i w:val="0"/>
          <w:noProof/>
          <w:lang w:eastAsia="en-US"/>
        </w:rPr>
        <w:drawing>
          <wp:anchor distT="0" distB="0" distL="114300" distR="114300" simplePos="0" relativeHeight="251664384" behindDoc="0" locked="0" layoutInCell="1" allowOverlap="1" wp14:anchorId="19727C24" wp14:editId="71596380">
            <wp:simplePos x="0" y="0"/>
            <wp:positionH relativeFrom="margin">
              <wp:posOffset>3743325</wp:posOffset>
            </wp:positionH>
            <wp:positionV relativeFrom="paragraph">
              <wp:posOffset>-409575</wp:posOffset>
            </wp:positionV>
            <wp:extent cx="2381250" cy="4289550"/>
            <wp:effectExtent l="0" t="0" r="0" b="0"/>
            <wp:wrapSquare wrapText="bothSides"/>
            <wp:docPr id="10" name="Picture 10" descr="C:\Users\Adelong7545\Desktop\pla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elong7545\Desktop\plantLi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4289550"/>
                    </a:xfrm>
                    <a:prstGeom prst="rect">
                      <a:avLst/>
                    </a:prstGeom>
                    <a:noFill/>
                    <a:ln>
                      <a:noFill/>
                    </a:ln>
                  </pic:spPr>
                </pic:pic>
              </a:graphicData>
            </a:graphic>
          </wp:anchor>
        </w:drawing>
      </w:r>
    </w:p>
    <w:p w14:paraId="2911971D" w14:textId="2ABE1910" w:rsidR="00393751" w:rsidRDefault="00CC76BC" w:rsidP="007D4B9C">
      <w:pPr>
        <w:pStyle w:val="Hint"/>
        <w:rPr>
          <w:i w:val="0"/>
        </w:rPr>
      </w:pPr>
      <w:r>
        <w:rPr>
          <w:i w:val="0"/>
          <w:noProof/>
          <w:lang w:eastAsia="en-US"/>
        </w:rPr>
        <mc:AlternateContent>
          <mc:Choice Requires="wps">
            <w:drawing>
              <wp:anchor distT="0" distB="0" distL="114300" distR="114300" simplePos="0" relativeHeight="251676672" behindDoc="0" locked="0" layoutInCell="1" allowOverlap="1" wp14:anchorId="33414E08" wp14:editId="6A8ACA3F">
                <wp:simplePos x="0" y="0"/>
                <wp:positionH relativeFrom="column">
                  <wp:posOffset>3838575</wp:posOffset>
                </wp:positionH>
                <wp:positionV relativeFrom="paragraph">
                  <wp:posOffset>133985</wp:posOffset>
                </wp:positionV>
                <wp:extent cx="1095375" cy="533400"/>
                <wp:effectExtent l="19050" t="19050" r="28575" b="19050"/>
                <wp:wrapNone/>
                <wp:docPr id="21" name="Oval 21"/>
                <wp:cNvGraphicFramePr/>
                <a:graphic xmlns:a="http://schemas.openxmlformats.org/drawingml/2006/main">
                  <a:graphicData uri="http://schemas.microsoft.com/office/word/2010/wordprocessingShape">
                    <wps:wsp>
                      <wps:cNvSpPr/>
                      <wps:spPr>
                        <a:xfrm>
                          <a:off x="0" y="0"/>
                          <a:ext cx="1095375" cy="5334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813415" id="Oval 21" o:spid="_x0000_s1026" style="position:absolute;margin-left:302.25pt;margin-top:10.55pt;width:86.25pt;height: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" filled="f" strokecolor="red" strokeweight="2.25pt"/>
            </w:pict>
          </mc:Fallback>
        </mc:AlternateContent>
      </w:r>
    </w:p>
    <w:p w14:paraId="3CB57A07" w14:textId="43A73477" w:rsidR="00393751" w:rsidRDefault="00393751" w:rsidP="007D4B9C">
      <w:pPr>
        <w:pStyle w:val="Hint"/>
        <w:rPr>
          <w:i w:val="0"/>
        </w:rPr>
      </w:pPr>
    </w:p>
    <w:p w14:paraId="17A568E7" w14:textId="77777777" w:rsidR="00AE5535" w:rsidRDefault="00AE5535" w:rsidP="007D4B9C">
      <w:pPr>
        <w:pStyle w:val="Hint"/>
        <w:rPr>
          <w:i w:val="0"/>
        </w:rPr>
      </w:pPr>
    </w:p>
    <w:p w14:paraId="0DCE2AB0" w14:textId="37ECE58B" w:rsidR="00B34DCC" w:rsidRDefault="00B34DCC" w:rsidP="007D4B9C">
      <w:pPr>
        <w:pStyle w:val="Hint"/>
        <w:rPr>
          <w:i w:val="0"/>
        </w:rPr>
      </w:pPr>
      <w:r>
        <w:rPr>
          <w:i w:val="0"/>
        </w:rPr>
        <w:t xml:space="preserve">You plant list is where you can find a list of all of your pet plants. </w:t>
      </w:r>
    </w:p>
    <w:p w14:paraId="333452D7" w14:textId="365D1D30" w:rsidR="00A918E7" w:rsidRDefault="00B34DCC" w:rsidP="00B34DCC">
      <w:pPr>
        <w:pStyle w:val="Hint"/>
        <w:numPr>
          <w:ilvl w:val="0"/>
          <w:numId w:val="14"/>
        </w:numPr>
        <w:rPr>
          <w:i w:val="0"/>
        </w:rPr>
      </w:pPr>
      <w:r>
        <w:rPr>
          <w:i w:val="0"/>
        </w:rPr>
        <w:t xml:space="preserve">If you wish to add a new plant, select the </w:t>
      </w:r>
      <w:r>
        <w:rPr>
          <w:b/>
          <w:i w:val="0"/>
        </w:rPr>
        <w:t>Add a new plant</w:t>
      </w:r>
      <w:r>
        <w:rPr>
          <w:i w:val="0"/>
        </w:rPr>
        <w:t xml:space="preserve"> button. </w:t>
      </w:r>
    </w:p>
    <w:p w14:paraId="1DA2B5B2" w14:textId="7FECAF5D" w:rsidR="00B34DCC" w:rsidRPr="00B34DCC" w:rsidRDefault="00B34DCC" w:rsidP="00B34DCC">
      <w:pPr>
        <w:pStyle w:val="Hint"/>
        <w:numPr>
          <w:ilvl w:val="0"/>
          <w:numId w:val="14"/>
        </w:numPr>
        <w:rPr>
          <w:i w:val="0"/>
        </w:rPr>
      </w:pPr>
      <w:r>
        <w:rPr>
          <w:i w:val="0"/>
        </w:rPr>
        <w:t>If you wish to view the plant’s details, select the plant and you will be redirected to the detail page</w:t>
      </w:r>
    </w:p>
    <w:p w14:paraId="490F5172" w14:textId="03C3D56A" w:rsidR="00A918E7" w:rsidRDefault="00A918E7" w:rsidP="007D4B9C">
      <w:pPr>
        <w:pStyle w:val="Hint"/>
        <w:rPr>
          <w:i w:val="0"/>
        </w:rPr>
      </w:pPr>
    </w:p>
    <w:p w14:paraId="173CDAC4" w14:textId="036EE643" w:rsidR="00A918E7" w:rsidRDefault="00A918E7" w:rsidP="007D4B9C">
      <w:pPr>
        <w:pStyle w:val="Hint"/>
        <w:rPr>
          <w:i w:val="0"/>
        </w:rPr>
      </w:pPr>
    </w:p>
    <w:p w14:paraId="50843E07" w14:textId="7EE8EBE6" w:rsidR="00A918E7" w:rsidRDefault="00A918E7" w:rsidP="007D4B9C">
      <w:pPr>
        <w:pStyle w:val="Hint"/>
        <w:rPr>
          <w:i w:val="0"/>
        </w:rPr>
      </w:pPr>
    </w:p>
    <w:p w14:paraId="4A31C0CE" w14:textId="747C949D" w:rsidR="00393751" w:rsidRDefault="00393751" w:rsidP="00393751">
      <w:pPr>
        <w:pStyle w:val="Hint"/>
        <w:jc w:val="center"/>
        <w:rPr>
          <w:i w:val="0"/>
          <w:sz w:val="32"/>
          <w:szCs w:val="32"/>
        </w:rPr>
      </w:pPr>
      <w:r>
        <w:rPr>
          <w:i w:val="0"/>
          <w:sz w:val="32"/>
          <w:szCs w:val="32"/>
        </w:rPr>
        <w:lastRenderedPageBreak/>
        <w:t>Add a New</w:t>
      </w:r>
      <w:r>
        <w:rPr>
          <w:i w:val="0"/>
          <w:sz w:val="32"/>
          <w:szCs w:val="32"/>
        </w:rPr>
        <w:t xml:space="preserve"> Pla</w:t>
      </w:r>
      <w:r>
        <w:rPr>
          <w:i w:val="0"/>
          <w:sz w:val="32"/>
          <w:szCs w:val="32"/>
        </w:rPr>
        <w:t>nt</w:t>
      </w:r>
    </w:p>
    <w:p w14:paraId="78C74BB5" w14:textId="646FD102" w:rsidR="001A6D46" w:rsidRDefault="001A6D46" w:rsidP="00393751">
      <w:pPr>
        <w:pStyle w:val="Hint"/>
        <w:jc w:val="center"/>
        <w:rPr>
          <w:i w:val="0"/>
          <w:sz w:val="32"/>
          <w:szCs w:val="32"/>
        </w:rPr>
      </w:pPr>
      <w:r w:rsidRPr="001A6D46">
        <w:rPr>
          <w:i w:val="0"/>
          <w:noProof/>
          <w:lang w:eastAsia="en-US"/>
        </w:rPr>
        <w:drawing>
          <wp:anchor distT="0" distB="0" distL="114300" distR="114300" simplePos="0" relativeHeight="251745280" behindDoc="0" locked="0" layoutInCell="1" allowOverlap="1" wp14:anchorId="010A7527" wp14:editId="1D4B1647">
            <wp:simplePos x="0" y="0"/>
            <wp:positionH relativeFrom="margin">
              <wp:posOffset>-323850</wp:posOffset>
            </wp:positionH>
            <wp:positionV relativeFrom="paragraph">
              <wp:posOffset>131445</wp:posOffset>
            </wp:positionV>
            <wp:extent cx="2667000" cy="4793226"/>
            <wp:effectExtent l="0" t="0" r="0" b="7620"/>
            <wp:wrapSquare wrapText="bothSides"/>
            <wp:docPr id="62" name="Picture 62" descr="C:\Users\Adelong7545\Desktop\addpl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elong7545\Desktop\addplant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4793226"/>
                    </a:xfrm>
                    <a:prstGeom prst="rect">
                      <a:avLst/>
                    </a:prstGeom>
                    <a:noFill/>
                    <a:ln>
                      <a:noFill/>
                    </a:ln>
                  </pic:spPr>
                </pic:pic>
              </a:graphicData>
            </a:graphic>
          </wp:anchor>
        </w:drawing>
      </w:r>
    </w:p>
    <w:p w14:paraId="7AADB8F0" w14:textId="131F06C0" w:rsidR="00A918E7" w:rsidRDefault="00A918E7" w:rsidP="00393751">
      <w:pPr>
        <w:pStyle w:val="Hint"/>
        <w:jc w:val="center"/>
        <w:rPr>
          <w:i w:val="0"/>
        </w:rPr>
      </w:pPr>
    </w:p>
    <w:p w14:paraId="211EBA09" w14:textId="5EC77AA4" w:rsidR="00A918E7" w:rsidRDefault="00A918E7" w:rsidP="007D4B9C">
      <w:pPr>
        <w:pStyle w:val="Hint"/>
        <w:rPr>
          <w:i w:val="0"/>
        </w:rPr>
      </w:pPr>
    </w:p>
    <w:p w14:paraId="6C534A2A" w14:textId="769D833F" w:rsidR="00A918E7" w:rsidRDefault="00AE5535" w:rsidP="007D4B9C">
      <w:pPr>
        <w:pStyle w:val="Hint"/>
        <w:rPr>
          <w:i w:val="0"/>
        </w:rPr>
      </w:pPr>
      <w:r>
        <w:rPr>
          <w:i w:val="0"/>
        </w:rPr>
        <w:t>After select</w:t>
      </w:r>
      <w:r w:rsidR="001A6D46">
        <w:rPr>
          <w:i w:val="0"/>
        </w:rPr>
        <w:t>ing the</w:t>
      </w:r>
      <w:r>
        <w:rPr>
          <w:i w:val="0"/>
        </w:rPr>
        <w:t xml:space="preserve"> </w:t>
      </w:r>
      <w:r>
        <w:rPr>
          <w:b/>
          <w:i w:val="0"/>
        </w:rPr>
        <w:t>Add a new plant</w:t>
      </w:r>
      <w:r w:rsidR="00393751">
        <w:rPr>
          <w:i w:val="0"/>
        </w:rPr>
        <w:t xml:space="preserve"> button from your plant list page, enter:</w:t>
      </w:r>
    </w:p>
    <w:p w14:paraId="38A856A2" w14:textId="3B0C5D9B" w:rsidR="00393751" w:rsidRDefault="00393751" w:rsidP="00393751">
      <w:pPr>
        <w:pStyle w:val="Hint"/>
        <w:ind w:left="1080"/>
        <w:rPr>
          <w:i w:val="0"/>
        </w:rPr>
      </w:pPr>
      <w:r>
        <w:rPr>
          <w:i w:val="0"/>
        </w:rPr>
        <w:t>- The name of your pet</w:t>
      </w:r>
    </w:p>
    <w:p w14:paraId="1B9968F2" w14:textId="25CD0EB5" w:rsidR="00393751" w:rsidRDefault="00393751" w:rsidP="00393751">
      <w:pPr>
        <w:pStyle w:val="Hint"/>
        <w:rPr>
          <w:i w:val="0"/>
        </w:rPr>
      </w:pPr>
      <w:r>
        <w:rPr>
          <w:i w:val="0"/>
        </w:rPr>
        <w:t>- Take a picture of your pet and upload it to the app</w:t>
      </w:r>
    </w:p>
    <w:p w14:paraId="6E0F93DB" w14:textId="36EF3C44" w:rsidR="00393751" w:rsidRDefault="00393751" w:rsidP="00393751">
      <w:pPr>
        <w:pStyle w:val="Hint"/>
        <w:ind w:left="1080"/>
        <w:rPr>
          <w:i w:val="0"/>
        </w:rPr>
      </w:pPr>
      <w:r>
        <w:rPr>
          <w:i w:val="0"/>
        </w:rPr>
        <w:t>- Select the type from the drop down list</w:t>
      </w:r>
    </w:p>
    <w:p w14:paraId="2960712C" w14:textId="78C0061A" w:rsidR="00393751" w:rsidRDefault="00393751" w:rsidP="00393751">
      <w:pPr>
        <w:pStyle w:val="Hint"/>
        <w:ind w:left="1080"/>
        <w:rPr>
          <w:i w:val="0"/>
        </w:rPr>
      </w:pPr>
      <w:r>
        <w:rPr>
          <w:i w:val="0"/>
        </w:rPr>
        <w:t>- Select its plant date</w:t>
      </w:r>
    </w:p>
    <w:p w14:paraId="7009BFDA" w14:textId="10D2F04D" w:rsidR="00393751" w:rsidRPr="00393751" w:rsidRDefault="001A6D46" w:rsidP="00393751">
      <w:pPr>
        <w:pStyle w:val="Hint"/>
        <w:ind w:left="1080"/>
        <w:rPr>
          <w:i w:val="0"/>
        </w:rPr>
      </w:pPr>
      <w:r>
        <w:rPr>
          <w:i w:val="0"/>
          <w:noProof/>
          <w:lang w:eastAsia="en-US"/>
        </w:rPr>
        <mc:AlternateContent>
          <mc:Choice Requires="wps">
            <w:drawing>
              <wp:anchor distT="0" distB="0" distL="114300" distR="114300" simplePos="0" relativeHeight="251749376" behindDoc="0" locked="0" layoutInCell="1" allowOverlap="1" wp14:anchorId="7BBDB13B" wp14:editId="5867E781">
                <wp:simplePos x="0" y="0"/>
                <wp:positionH relativeFrom="column">
                  <wp:posOffset>504825</wp:posOffset>
                </wp:positionH>
                <wp:positionV relativeFrom="paragraph">
                  <wp:posOffset>451485</wp:posOffset>
                </wp:positionV>
                <wp:extent cx="1095375" cy="733425"/>
                <wp:effectExtent l="19050" t="19050" r="28575" b="28575"/>
                <wp:wrapNone/>
                <wp:docPr id="24" name="Oval 24"/>
                <wp:cNvGraphicFramePr/>
                <a:graphic xmlns:a="http://schemas.openxmlformats.org/drawingml/2006/main">
                  <a:graphicData uri="http://schemas.microsoft.com/office/word/2010/wordprocessingShape">
                    <wps:wsp>
                      <wps:cNvSpPr/>
                      <wps:spPr>
                        <a:xfrm>
                          <a:off x="0" y="0"/>
                          <a:ext cx="1095375" cy="7334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24D25F" id="Oval 24" o:spid="_x0000_s1026" style="position:absolute;margin-left:39.75pt;margin-top:35.55pt;width:86.25pt;height:57.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" filled="f" strokecolor="red" strokeweight="2.25pt"/>
            </w:pict>
          </mc:Fallback>
        </mc:AlternateContent>
      </w:r>
      <w:r w:rsidR="00393751">
        <w:rPr>
          <w:i w:val="0"/>
        </w:rPr>
        <w:t xml:space="preserve">- If it has a mother plant, select the </w:t>
      </w:r>
      <w:r w:rsidR="00393751">
        <w:rPr>
          <w:b/>
          <w:i w:val="0"/>
        </w:rPr>
        <w:t xml:space="preserve">Search Mother Plant </w:t>
      </w:r>
      <w:r w:rsidR="00393751">
        <w:rPr>
          <w:i w:val="0"/>
        </w:rPr>
        <w:t>button</w:t>
      </w:r>
    </w:p>
    <w:p w14:paraId="35E9C9F0" w14:textId="3F2F3361" w:rsidR="00A918E7" w:rsidRDefault="00A918E7" w:rsidP="007D4B9C">
      <w:pPr>
        <w:pStyle w:val="Hint"/>
        <w:rPr>
          <w:i w:val="0"/>
        </w:rPr>
      </w:pPr>
    </w:p>
    <w:p w14:paraId="458DFFFA" w14:textId="236B1586" w:rsidR="00A918E7" w:rsidRDefault="00A918E7" w:rsidP="007D4B9C">
      <w:pPr>
        <w:pStyle w:val="Hint"/>
        <w:rPr>
          <w:i w:val="0"/>
        </w:rPr>
      </w:pPr>
    </w:p>
    <w:p w14:paraId="6BF02E1F" w14:textId="4FC9D276" w:rsidR="00A918E7" w:rsidRDefault="00A918E7" w:rsidP="007D4B9C">
      <w:pPr>
        <w:pStyle w:val="Hint"/>
        <w:rPr>
          <w:i w:val="0"/>
        </w:rPr>
      </w:pPr>
    </w:p>
    <w:p w14:paraId="0C9BD1F6" w14:textId="5596E957" w:rsidR="00A918E7" w:rsidRDefault="00A918E7" w:rsidP="007D4B9C">
      <w:pPr>
        <w:pStyle w:val="Hint"/>
        <w:rPr>
          <w:i w:val="0"/>
        </w:rPr>
      </w:pPr>
    </w:p>
    <w:p w14:paraId="68050C03" w14:textId="5E258673" w:rsidR="00A918E7" w:rsidRDefault="001A6D46" w:rsidP="007D4B9C">
      <w:pPr>
        <w:pStyle w:val="Hint"/>
        <w:rPr>
          <w:i w:val="0"/>
        </w:rPr>
      </w:pPr>
      <w:r w:rsidRPr="00393751">
        <w:rPr>
          <w:i w:val="0"/>
          <w:noProof/>
          <w:lang w:eastAsia="en-US"/>
        </w:rPr>
        <w:drawing>
          <wp:anchor distT="0" distB="0" distL="114300" distR="114300" simplePos="0" relativeHeight="251666432" behindDoc="0" locked="0" layoutInCell="1" allowOverlap="1" wp14:anchorId="22752537" wp14:editId="3D2D22FC">
            <wp:simplePos x="0" y="0"/>
            <wp:positionH relativeFrom="column">
              <wp:posOffset>3267075</wp:posOffset>
            </wp:positionH>
            <wp:positionV relativeFrom="paragraph">
              <wp:posOffset>112395</wp:posOffset>
            </wp:positionV>
            <wp:extent cx="3152775" cy="2761615"/>
            <wp:effectExtent l="0" t="0" r="9525" b="635"/>
            <wp:wrapSquare wrapText="bothSides"/>
            <wp:docPr id="13" name="Picture 13" descr="C:\Users\Adelong7545\Desktop\m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elong7545\Desktop\moth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2775" cy="2761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20D01" w14:textId="284CE49E" w:rsidR="00A918E7" w:rsidRDefault="00A918E7" w:rsidP="007D4B9C">
      <w:pPr>
        <w:pStyle w:val="Hint"/>
        <w:rPr>
          <w:i w:val="0"/>
        </w:rPr>
      </w:pPr>
    </w:p>
    <w:p w14:paraId="55B5F37D" w14:textId="69D2D4E7" w:rsidR="001A6D46" w:rsidRDefault="001A6D46" w:rsidP="007D4B9C">
      <w:pPr>
        <w:pStyle w:val="Hint"/>
        <w:rPr>
          <w:i w:val="0"/>
        </w:rPr>
      </w:pPr>
    </w:p>
    <w:p w14:paraId="583E95E8" w14:textId="77777777" w:rsidR="001A6D46" w:rsidRDefault="001A6D46" w:rsidP="007D4B9C">
      <w:pPr>
        <w:pStyle w:val="Hint"/>
        <w:rPr>
          <w:i w:val="0"/>
        </w:rPr>
      </w:pPr>
    </w:p>
    <w:p w14:paraId="1B41E64B" w14:textId="11AAD3B5" w:rsidR="001A6D46" w:rsidRDefault="001A6D46" w:rsidP="007D4B9C">
      <w:pPr>
        <w:pStyle w:val="Hint"/>
        <w:rPr>
          <w:i w:val="0"/>
        </w:rPr>
      </w:pPr>
    </w:p>
    <w:p w14:paraId="37E4572E" w14:textId="71C45674" w:rsidR="00A918E7" w:rsidRDefault="00393751" w:rsidP="007D4B9C">
      <w:pPr>
        <w:pStyle w:val="Hint"/>
        <w:rPr>
          <w:i w:val="0"/>
        </w:rPr>
      </w:pPr>
      <w:r>
        <w:rPr>
          <w:i w:val="0"/>
        </w:rPr>
        <w:t>A dialog box with a list of your plants will pop-up. Select a mother from this list.</w:t>
      </w:r>
    </w:p>
    <w:p w14:paraId="76329130" w14:textId="428B06BE" w:rsidR="00A918E7" w:rsidRDefault="00A918E7" w:rsidP="007D4B9C">
      <w:pPr>
        <w:pStyle w:val="Hint"/>
        <w:rPr>
          <w:i w:val="0"/>
        </w:rPr>
      </w:pPr>
    </w:p>
    <w:p w14:paraId="6A8E8129" w14:textId="79FC237E" w:rsidR="00A918E7" w:rsidRDefault="00A918E7" w:rsidP="007D4B9C">
      <w:pPr>
        <w:pStyle w:val="Hint"/>
        <w:rPr>
          <w:i w:val="0"/>
        </w:rPr>
      </w:pPr>
    </w:p>
    <w:p w14:paraId="58EA942E" w14:textId="77777777" w:rsidR="001A6D46" w:rsidRDefault="001A6D46" w:rsidP="007D4B9C">
      <w:pPr>
        <w:pStyle w:val="Hint"/>
        <w:rPr>
          <w:i w:val="0"/>
        </w:rPr>
      </w:pPr>
    </w:p>
    <w:p w14:paraId="2B17BE9B" w14:textId="77777777" w:rsidR="001A6D46" w:rsidRDefault="001A6D46" w:rsidP="007D4B9C">
      <w:pPr>
        <w:pStyle w:val="Hint"/>
        <w:rPr>
          <w:i w:val="0"/>
        </w:rPr>
      </w:pPr>
    </w:p>
    <w:p w14:paraId="07EC05D1" w14:textId="47C64112" w:rsidR="009C0CB7" w:rsidRDefault="009C0CB7" w:rsidP="009C0CB7">
      <w:pPr>
        <w:pStyle w:val="Hint"/>
        <w:jc w:val="center"/>
        <w:rPr>
          <w:i w:val="0"/>
          <w:sz w:val="32"/>
          <w:szCs w:val="32"/>
        </w:rPr>
      </w:pPr>
      <w:r>
        <w:rPr>
          <w:i w:val="0"/>
          <w:sz w:val="32"/>
          <w:szCs w:val="32"/>
        </w:rPr>
        <w:lastRenderedPageBreak/>
        <w:t>Add a New Plant</w:t>
      </w:r>
      <w:r>
        <w:rPr>
          <w:i w:val="0"/>
          <w:sz w:val="32"/>
          <w:szCs w:val="32"/>
        </w:rPr>
        <w:t xml:space="preserve"> (continued)</w:t>
      </w:r>
    </w:p>
    <w:p w14:paraId="16848216" w14:textId="1C202456" w:rsidR="00A918E7" w:rsidRDefault="001A6D46" w:rsidP="007D4B9C">
      <w:pPr>
        <w:pStyle w:val="Hint"/>
        <w:rPr>
          <w:i w:val="0"/>
        </w:rPr>
      </w:pPr>
      <w:r>
        <w:rPr>
          <w:i w:val="0"/>
          <w:noProof/>
          <w:lang w:eastAsia="en-US"/>
        </w:rPr>
        <w:drawing>
          <wp:anchor distT="0" distB="0" distL="114300" distR="114300" simplePos="0" relativeHeight="251746304" behindDoc="0" locked="0" layoutInCell="1" allowOverlap="1" wp14:anchorId="5CC95DA4" wp14:editId="647FEAE7">
            <wp:simplePos x="0" y="0"/>
            <wp:positionH relativeFrom="margin">
              <wp:align>left</wp:align>
            </wp:positionH>
            <wp:positionV relativeFrom="paragraph">
              <wp:posOffset>182245</wp:posOffset>
            </wp:positionV>
            <wp:extent cx="2366645" cy="4257675"/>
            <wp:effectExtent l="0" t="0" r="0" b="9525"/>
            <wp:wrapSquare wrapText="bothSides"/>
            <wp:docPr id="63" name="Picture 63" descr="C:\Users\Adelong7545\Desktop\addplant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elong7545\Desktop\addplant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6645"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8C7B9A" w14:textId="706CE1D2" w:rsidR="00A918E7" w:rsidRDefault="00A918E7" w:rsidP="007D4B9C">
      <w:pPr>
        <w:pStyle w:val="Hint"/>
        <w:rPr>
          <w:i w:val="0"/>
        </w:rPr>
      </w:pPr>
    </w:p>
    <w:p w14:paraId="06D40408" w14:textId="1A1E65F1" w:rsidR="00A918E7" w:rsidRDefault="00A918E7" w:rsidP="007D4B9C">
      <w:pPr>
        <w:pStyle w:val="Hint"/>
        <w:rPr>
          <w:i w:val="0"/>
        </w:rPr>
      </w:pPr>
    </w:p>
    <w:p w14:paraId="10EDE4EA" w14:textId="3CD0BF2C" w:rsidR="00A918E7" w:rsidRDefault="00A918E7" w:rsidP="007D4B9C">
      <w:pPr>
        <w:pStyle w:val="Hint"/>
        <w:rPr>
          <w:i w:val="0"/>
        </w:rPr>
      </w:pPr>
    </w:p>
    <w:p w14:paraId="0BFA5911" w14:textId="05361404" w:rsidR="00A918E7" w:rsidRDefault="009C0CB7" w:rsidP="007D4B9C">
      <w:pPr>
        <w:pStyle w:val="Hint"/>
        <w:rPr>
          <w:i w:val="0"/>
        </w:rPr>
      </w:pPr>
      <w:r>
        <w:rPr>
          <w:i w:val="0"/>
        </w:rPr>
        <w:t xml:space="preserve">Enter a description of your plant. If you are ready to save your pet plant profile, select the </w:t>
      </w:r>
      <w:r>
        <w:rPr>
          <w:b/>
          <w:i w:val="0"/>
        </w:rPr>
        <w:t xml:space="preserve">Save </w:t>
      </w:r>
      <w:r>
        <w:rPr>
          <w:i w:val="0"/>
        </w:rPr>
        <w:t>button.</w:t>
      </w:r>
    </w:p>
    <w:p w14:paraId="763B6D72" w14:textId="6F29FD3A" w:rsidR="009C0CB7" w:rsidRDefault="009C0CB7" w:rsidP="009C0CB7">
      <w:pPr>
        <w:pStyle w:val="Hint"/>
        <w:numPr>
          <w:ilvl w:val="0"/>
          <w:numId w:val="16"/>
        </w:numPr>
        <w:rPr>
          <w:i w:val="0"/>
        </w:rPr>
      </w:pPr>
      <w:r>
        <w:rPr>
          <w:i w:val="0"/>
        </w:rPr>
        <w:t xml:space="preserve">You can reset your provided values by selecting the </w:t>
      </w:r>
      <w:r>
        <w:rPr>
          <w:b/>
          <w:i w:val="0"/>
        </w:rPr>
        <w:t xml:space="preserve">Reset </w:t>
      </w:r>
      <w:r>
        <w:rPr>
          <w:i w:val="0"/>
        </w:rPr>
        <w:t>button</w:t>
      </w:r>
    </w:p>
    <w:p w14:paraId="2253A4AE" w14:textId="501B3F9B" w:rsidR="009C0CB7" w:rsidRPr="009C0CB7" w:rsidRDefault="009C0CB7" w:rsidP="009C0CB7">
      <w:pPr>
        <w:pStyle w:val="Hint"/>
        <w:numPr>
          <w:ilvl w:val="0"/>
          <w:numId w:val="16"/>
        </w:numPr>
        <w:rPr>
          <w:i w:val="0"/>
        </w:rPr>
      </w:pPr>
      <w:r>
        <w:rPr>
          <w:i w:val="0"/>
        </w:rPr>
        <w:t xml:space="preserve">You can cancel and go back to your plant list page by selecting the </w:t>
      </w:r>
      <w:r>
        <w:rPr>
          <w:b/>
          <w:i w:val="0"/>
        </w:rPr>
        <w:t>Back</w:t>
      </w:r>
      <w:r>
        <w:rPr>
          <w:i w:val="0"/>
        </w:rPr>
        <w:t xml:space="preserve"> button</w:t>
      </w:r>
    </w:p>
    <w:p w14:paraId="51623FBC" w14:textId="0447DD49" w:rsidR="00A918E7" w:rsidRDefault="001A6D46" w:rsidP="007D4B9C">
      <w:pPr>
        <w:pStyle w:val="Hint"/>
        <w:rPr>
          <w:i w:val="0"/>
        </w:rPr>
      </w:pPr>
      <w:r>
        <w:rPr>
          <w:i w:val="0"/>
          <w:noProof/>
          <w:lang w:eastAsia="en-US"/>
        </w:rPr>
        <mc:AlternateContent>
          <mc:Choice Requires="wps">
            <w:drawing>
              <wp:anchor distT="0" distB="0" distL="114300" distR="114300" simplePos="0" relativeHeight="251748352" behindDoc="0" locked="0" layoutInCell="1" allowOverlap="1" wp14:anchorId="44BA01D9" wp14:editId="5602770F">
                <wp:simplePos x="0" y="0"/>
                <wp:positionH relativeFrom="margin">
                  <wp:align>left</wp:align>
                </wp:positionH>
                <wp:positionV relativeFrom="paragraph">
                  <wp:posOffset>109220</wp:posOffset>
                </wp:positionV>
                <wp:extent cx="2514600" cy="762000"/>
                <wp:effectExtent l="19050" t="19050" r="19050" b="19050"/>
                <wp:wrapNone/>
                <wp:docPr id="64" name="Oval 64"/>
                <wp:cNvGraphicFramePr/>
                <a:graphic xmlns:a="http://schemas.openxmlformats.org/drawingml/2006/main">
                  <a:graphicData uri="http://schemas.microsoft.com/office/word/2010/wordprocessingShape">
                    <wps:wsp>
                      <wps:cNvSpPr/>
                      <wps:spPr>
                        <a:xfrm>
                          <a:off x="0" y="0"/>
                          <a:ext cx="2514600" cy="7620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D1512" id="Oval 64" o:spid="_x0000_s1026" style="position:absolute;margin-left:0;margin-top:8.6pt;width:198pt;height:60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" filled="f" strokecolor="red" strokeweight="2.25pt">
                <w10:wrap anchorx="margin"/>
              </v:oval>
            </w:pict>
          </mc:Fallback>
        </mc:AlternateContent>
      </w:r>
    </w:p>
    <w:p w14:paraId="5FE57FE6" w14:textId="7EE85E95" w:rsidR="00A918E7" w:rsidRDefault="00A918E7" w:rsidP="007D4B9C">
      <w:pPr>
        <w:pStyle w:val="Hint"/>
        <w:rPr>
          <w:i w:val="0"/>
        </w:rPr>
      </w:pPr>
    </w:p>
    <w:p w14:paraId="236C6D65" w14:textId="109A2591" w:rsidR="00A918E7" w:rsidRDefault="00A918E7" w:rsidP="007D4B9C">
      <w:pPr>
        <w:pStyle w:val="Hint"/>
        <w:rPr>
          <w:i w:val="0"/>
        </w:rPr>
      </w:pPr>
    </w:p>
    <w:p w14:paraId="001CB3D6" w14:textId="7CDB61ED" w:rsidR="00A918E7" w:rsidRDefault="00C84C7D" w:rsidP="007D4B9C">
      <w:pPr>
        <w:pStyle w:val="Hint"/>
        <w:rPr>
          <w:i w:val="0"/>
        </w:rPr>
      </w:pPr>
      <w:r w:rsidRPr="00C84C7D">
        <w:rPr>
          <w:i w:val="0"/>
          <w:noProof/>
          <w:lang w:eastAsia="en-US"/>
        </w:rPr>
        <w:drawing>
          <wp:anchor distT="0" distB="0" distL="114300" distR="114300" simplePos="0" relativeHeight="251668480" behindDoc="0" locked="0" layoutInCell="1" allowOverlap="1" wp14:anchorId="120974BB" wp14:editId="0748C281">
            <wp:simplePos x="0" y="0"/>
            <wp:positionH relativeFrom="column">
              <wp:posOffset>3676650</wp:posOffset>
            </wp:positionH>
            <wp:positionV relativeFrom="paragraph">
              <wp:posOffset>-222250</wp:posOffset>
            </wp:positionV>
            <wp:extent cx="2381250" cy="4225290"/>
            <wp:effectExtent l="0" t="0" r="0" b="3810"/>
            <wp:wrapSquare wrapText="bothSides"/>
            <wp:docPr id="15" name="Picture 15" descr="C:\Users\Adelong7545\Desktop\newpl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elong7545\Desktop\newpla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4225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86E98B" w14:textId="4E6CD1BB" w:rsidR="00A918E7" w:rsidRDefault="00A918E7" w:rsidP="007D4B9C">
      <w:pPr>
        <w:pStyle w:val="Hint"/>
        <w:rPr>
          <w:i w:val="0"/>
        </w:rPr>
      </w:pPr>
    </w:p>
    <w:p w14:paraId="39C76827" w14:textId="7D476D13" w:rsidR="00A918E7" w:rsidRDefault="00A918E7" w:rsidP="007D4B9C">
      <w:pPr>
        <w:pStyle w:val="Hint"/>
        <w:rPr>
          <w:i w:val="0"/>
        </w:rPr>
      </w:pPr>
    </w:p>
    <w:p w14:paraId="000A2338" w14:textId="58C822A0" w:rsidR="00A918E7" w:rsidRDefault="00A918E7" w:rsidP="007D4B9C">
      <w:pPr>
        <w:pStyle w:val="Hint"/>
        <w:rPr>
          <w:i w:val="0"/>
        </w:rPr>
      </w:pPr>
    </w:p>
    <w:p w14:paraId="32606101" w14:textId="2135304F" w:rsidR="00A918E7" w:rsidRDefault="00A918E7" w:rsidP="007D4B9C">
      <w:pPr>
        <w:pStyle w:val="Hint"/>
        <w:rPr>
          <w:i w:val="0"/>
        </w:rPr>
      </w:pPr>
    </w:p>
    <w:p w14:paraId="6D99EBA8" w14:textId="3AE009E4" w:rsidR="00A918E7" w:rsidRDefault="00A918E7" w:rsidP="007D4B9C">
      <w:pPr>
        <w:pStyle w:val="Hint"/>
        <w:rPr>
          <w:i w:val="0"/>
        </w:rPr>
      </w:pPr>
    </w:p>
    <w:p w14:paraId="00BB26CD" w14:textId="73499493" w:rsidR="00A918E7" w:rsidRDefault="00371D6B" w:rsidP="007D4B9C">
      <w:pPr>
        <w:pStyle w:val="Hint"/>
        <w:rPr>
          <w:i w:val="0"/>
        </w:rPr>
      </w:pPr>
      <w:r>
        <w:rPr>
          <w:i w:val="0"/>
          <w:noProof/>
          <w:lang w:eastAsia="en-US"/>
        </w:rPr>
        <mc:AlternateContent>
          <mc:Choice Requires="wps">
            <w:drawing>
              <wp:anchor distT="0" distB="0" distL="114300" distR="114300" simplePos="0" relativeHeight="251711488" behindDoc="0" locked="0" layoutInCell="1" allowOverlap="1" wp14:anchorId="55D6BCF1" wp14:editId="63108FE9">
                <wp:simplePos x="0" y="0"/>
                <wp:positionH relativeFrom="margin">
                  <wp:posOffset>3524250</wp:posOffset>
                </wp:positionH>
                <wp:positionV relativeFrom="paragraph">
                  <wp:posOffset>28575</wp:posOffset>
                </wp:positionV>
                <wp:extent cx="2514600" cy="762000"/>
                <wp:effectExtent l="19050" t="19050" r="19050" b="19050"/>
                <wp:wrapNone/>
                <wp:docPr id="40" name="Oval 40"/>
                <wp:cNvGraphicFramePr/>
                <a:graphic xmlns:a="http://schemas.openxmlformats.org/drawingml/2006/main">
                  <a:graphicData uri="http://schemas.microsoft.com/office/word/2010/wordprocessingShape">
                    <wps:wsp>
                      <wps:cNvSpPr/>
                      <wps:spPr>
                        <a:xfrm>
                          <a:off x="0" y="0"/>
                          <a:ext cx="2514600" cy="7620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63E3D" id="Oval 40" o:spid="_x0000_s1026" style="position:absolute;margin-left:277.5pt;margin-top:2.25pt;width:198pt;height:6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" filled="f" strokecolor="red" strokeweight="2.25pt">
                <w10:wrap anchorx="margin"/>
              </v:oval>
            </w:pict>
          </mc:Fallback>
        </mc:AlternateContent>
      </w:r>
    </w:p>
    <w:p w14:paraId="056821F5" w14:textId="4DDE6B18" w:rsidR="00A918E7" w:rsidRDefault="00A918E7" w:rsidP="007D4B9C">
      <w:pPr>
        <w:pStyle w:val="Hint"/>
        <w:rPr>
          <w:i w:val="0"/>
        </w:rPr>
      </w:pPr>
    </w:p>
    <w:p w14:paraId="68BF5B72" w14:textId="42FEB5CA" w:rsidR="00A918E7" w:rsidRDefault="00C84C7D" w:rsidP="007D4B9C">
      <w:pPr>
        <w:pStyle w:val="Hint"/>
        <w:rPr>
          <w:i w:val="0"/>
        </w:rPr>
      </w:pPr>
      <w:r>
        <w:rPr>
          <w:i w:val="0"/>
        </w:rPr>
        <w:t>Now you can see your new plant added to your list!</w:t>
      </w:r>
    </w:p>
    <w:p w14:paraId="63AFCDA6" w14:textId="6020C118" w:rsidR="00A918E7" w:rsidRDefault="00A918E7" w:rsidP="007D4B9C">
      <w:pPr>
        <w:pStyle w:val="Hint"/>
        <w:rPr>
          <w:i w:val="0"/>
        </w:rPr>
      </w:pPr>
    </w:p>
    <w:p w14:paraId="28CE9640" w14:textId="0D334FD9" w:rsidR="00A918E7" w:rsidRDefault="00A918E7" w:rsidP="007D4B9C">
      <w:pPr>
        <w:pStyle w:val="Hint"/>
        <w:rPr>
          <w:i w:val="0"/>
        </w:rPr>
      </w:pPr>
    </w:p>
    <w:p w14:paraId="048AF6A0" w14:textId="13006C30" w:rsidR="00A918E7" w:rsidRDefault="00A918E7" w:rsidP="007D4B9C">
      <w:pPr>
        <w:pStyle w:val="Hint"/>
        <w:rPr>
          <w:i w:val="0"/>
        </w:rPr>
      </w:pPr>
    </w:p>
    <w:p w14:paraId="6A42F722" w14:textId="2D7F0219" w:rsidR="00A918E7" w:rsidRDefault="00A918E7" w:rsidP="007D4B9C">
      <w:pPr>
        <w:pStyle w:val="Hint"/>
        <w:rPr>
          <w:i w:val="0"/>
        </w:rPr>
      </w:pPr>
    </w:p>
    <w:p w14:paraId="741BDE0C" w14:textId="7D26DFB4" w:rsidR="0007004C" w:rsidRDefault="002F1997" w:rsidP="0007004C">
      <w:pPr>
        <w:pStyle w:val="Hint"/>
        <w:jc w:val="center"/>
        <w:rPr>
          <w:i w:val="0"/>
          <w:sz w:val="32"/>
          <w:szCs w:val="32"/>
        </w:rPr>
      </w:pPr>
      <w:r w:rsidRPr="00C84C7D">
        <w:rPr>
          <w:i w:val="0"/>
          <w:noProof/>
          <w:lang w:eastAsia="en-US"/>
        </w:rPr>
        <w:lastRenderedPageBreak/>
        <w:drawing>
          <wp:anchor distT="0" distB="0" distL="114300" distR="114300" simplePos="0" relativeHeight="251671552" behindDoc="0" locked="0" layoutInCell="1" allowOverlap="1" wp14:anchorId="2731A5B9" wp14:editId="763D3990">
            <wp:simplePos x="0" y="0"/>
            <wp:positionH relativeFrom="margin">
              <wp:posOffset>-285750</wp:posOffset>
            </wp:positionH>
            <wp:positionV relativeFrom="paragraph">
              <wp:posOffset>409575</wp:posOffset>
            </wp:positionV>
            <wp:extent cx="1971675" cy="3498215"/>
            <wp:effectExtent l="0" t="0" r="9525" b="6985"/>
            <wp:wrapSquare wrapText="bothSides"/>
            <wp:docPr id="17" name="Picture 17" descr="C:\Users\Adelong7545\Desktop\newpl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elong7545\Desktop\newpla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1675" cy="3498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04C">
        <w:rPr>
          <w:i w:val="0"/>
          <w:sz w:val="32"/>
          <w:szCs w:val="32"/>
        </w:rPr>
        <w:t>Edit or Delete</w:t>
      </w:r>
      <w:r w:rsidR="0007004C">
        <w:rPr>
          <w:i w:val="0"/>
          <w:sz w:val="32"/>
          <w:szCs w:val="32"/>
        </w:rPr>
        <w:t xml:space="preserve"> a Plant</w:t>
      </w:r>
    </w:p>
    <w:p w14:paraId="6B7916AB" w14:textId="65F33755" w:rsidR="00A918E7" w:rsidRDefault="00A918E7" w:rsidP="007D4B9C">
      <w:pPr>
        <w:pStyle w:val="Hint"/>
        <w:rPr>
          <w:i w:val="0"/>
        </w:rPr>
      </w:pPr>
    </w:p>
    <w:p w14:paraId="522BD15D" w14:textId="0D0CDDA9" w:rsidR="002F1997" w:rsidRDefault="002F1997" w:rsidP="002F1997"/>
    <w:p w14:paraId="4EE44874" w14:textId="17D040B1" w:rsidR="002F1997" w:rsidRDefault="003152A6" w:rsidP="002F1997">
      <w:r>
        <w:rPr>
          <w:i/>
          <w:noProof/>
          <w:lang w:eastAsia="en-US"/>
        </w:rPr>
        <mc:AlternateContent>
          <mc:Choice Requires="wps">
            <w:drawing>
              <wp:anchor distT="0" distB="0" distL="114300" distR="114300" simplePos="0" relativeHeight="251686912" behindDoc="0" locked="0" layoutInCell="1" allowOverlap="1" wp14:anchorId="7FD4E642" wp14:editId="7B914F5B">
                <wp:simplePos x="0" y="0"/>
                <wp:positionH relativeFrom="column">
                  <wp:posOffset>-276225</wp:posOffset>
                </wp:positionH>
                <wp:positionV relativeFrom="paragraph">
                  <wp:posOffset>310515</wp:posOffset>
                </wp:positionV>
                <wp:extent cx="581025" cy="590550"/>
                <wp:effectExtent l="19050" t="19050" r="28575" b="19050"/>
                <wp:wrapNone/>
                <wp:docPr id="26" name="Oval 26"/>
                <wp:cNvGraphicFramePr/>
                <a:graphic xmlns:a="http://schemas.openxmlformats.org/drawingml/2006/main">
                  <a:graphicData uri="http://schemas.microsoft.com/office/word/2010/wordprocessingShape">
                    <wps:wsp>
                      <wps:cNvSpPr/>
                      <wps:spPr>
                        <a:xfrm>
                          <a:off x="0" y="0"/>
                          <a:ext cx="581025" cy="5905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644621" id="Oval 26" o:spid="_x0000_s1026" style="position:absolute;margin-left:-21.75pt;margin-top:24.45pt;width:45.75pt;height:4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" filled="f" strokecolor="red" strokeweight="2.25pt"/>
            </w:pict>
          </mc:Fallback>
        </mc:AlternateContent>
      </w:r>
    </w:p>
    <w:p w14:paraId="57712C55" w14:textId="08B610F3" w:rsidR="002F1997" w:rsidRPr="002F1997" w:rsidRDefault="002F1997" w:rsidP="002F1997"/>
    <w:p w14:paraId="3808C74C" w14:textId="6F2B6394" w:rsidR="002F1997" w:rsidRDefault="002F1997" w:rsidP="007D4B9C">
      <w:pPr>
        <w:pStyle w:val="Hint"/>
        <w:rPr>
          <w:i w:val="0"/>
        </w:rPr>
      </w:pPr>
      <w:r>
        <w:rPr>
          <w:i w:val="0"/>
        </w:rPr>
        <w:t>You must select a plant from the plant list page in order to edit or delete it.</w:t>
      </w:r>
    </w:p>
    <w:p w14:paraId="0E411ADA" w14:textId="38D275F8" w:rsidR="002F1997" w:rsidRDefault="002F1997" w:rsidP="007D4B9C">
      <w:pPr>
        <w:pStyle w:val="Hint"/>
        <w:rPr>
          <w:i w:val="0"/>
        </w:rPr>
      </w:pPr>
    </w:p>
    <w:p w14:paraId="54B3294C" w14:textId="32AF1EE9" w:rsidR="00A918E7" w:rsidRDefault="002F1997" w:rsidP="002F1997">
      <w:pPr>
        <w:pStyle w:val="Hint"/>
        <w:ind w:firstLine="720"/>
        <w:rPr>
          <w:i w:val="0"/>
        </w:rPr>
      </w:pPr>
      <w:r>
        <w:rPr>
          <w:i w:val="0"/>
          <w:noProof/>
          <w:lang w:eastAsia="en-US"/>
        </w:rPr>
        <w:drawing>
          <wp:anchor distT="0" distB="0" distL="114300" distR="114300" simplePos="0" relativeHeight="251673600" behindDoc="0" locked="0" layoutInCell="1" allowOverlap="1" wp14:anchorId="5902E104" wp14:editId="06228C28">
            <wp:simplePos x="0" y="0"/>
            <wp:positionH relativeFrom="margin">
              <wp:posOffset>3324225</wp:posOffset>
            </wp:positionH>
            <wp:positionV relativeFrom="paragraph">
              <wp:posOffset>1336040</wp:posOffset>
            </wp:positionV>
            <wp:extent cx="2724150" cy="4865370"/>
            <wp:effectExtent l="0" t="0" r="0" b="0"/>
            <wp:wrapSquare wrapText="bothSides"/>
            <wp:docPr id="16" name="Picture 16" descr="C:\Users\Adelong7545\Desktop\plan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elong7545\Desktop\plantdetail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486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F4B8B5" w14:textId="4EC39C2E" w:rsidR="002F1997" w:rsidRDefault="002F1997" w:rsidP="002F1997">
      <w:pPr>
        <w:pStyle w:val="Hint"/>
        <w:ind w:firstLine="720"/>
        <w:rPr>
          <w:i w:val="0"/>
        </w:rPr>
      </w:pPr>
    </w:p>
    <w:p w14:paraId="17F8C489" w14:textId="470EE2DC" w:rsidR="002F1997" w:rsidRDefault="002F1997" w:rsidP="002F1997">
      <w:pPr>
        <w:pStyle w:val="Hint"/>
        <w:ind w:firstLine="720"/>
        <w:rPr>
          <w:i w:val="0"/>
        </w:rPr>
      </w:pPr>
    </w:p>
    <w:p w14:paraId="25242F7E" w14:textId="1DC54944" w:rsidR="002F1997" w:rsidRDefault="002F1997" w:rsidP="002F1997">
      <w:pPr>
        <w:pStyle w:val="Hint"/>
        <w:ind w:firstLine="720"/>
        <w:rPr>
          <w:i w:val="0"/>
        </w:rPr>
      </w:pPr>
    </w:p>
    <w:p w14:paraId="34986B47" w14:textId="50D1FC0C" w:rsidR="002F1997" w:rsidRDefault="002F1997" w:rsidP="002F1997">
      <w:pPr>
        <w:pStyle w:val="Hint"/>
        <w:ind w:firstLine="720"/>
        <w:rPr>
          <w:i w:val="0"/>
        </w:rPr>
      </w:pPr>
    </w:p>
    <w:p w14:paraId="39EAD4E0" w14:textId="3526DEEE" w:rsidR="002F1997" w:rsidRDefault="002F1997" w:rsidP="002F1997">
      <w:pPr>
        <w:pStyle w:val="Hint"/>
        <w:ind w:firstLine="720"/>
        <w:rPr>
          <w:i w:val="0"/>
        </w:rPr>
      </w:pPr>
    </w:p>
    <w:p w14:paraId="508DB394" w14:textId="02D5AC77" w:rsidR="002F1997" w:rsidRDefault="002F1997" w:rsidP="002F1997">
      <w:pPr>
        <w:pStyle w:val="Hint"/>
        <w:ind w:firstLine="720"/>
        <w:rPr>
          <w:i w:val="0"/>
        </w:rPr>
      </w:pPr>
    </w:p>
    <w:p w14:paraId="126C0006" w14:textId="12D962BE" w:rsidR="002F1997" w:rsidRDefault="002F1997" w:rsidP="002F1997">
      <w:pPr>
        <w:pStyle w:val="Hint"/>
        <w:ind w:firstLine="720"/>
        <w:rPr>
          <w:i w:val="0"/>
        </w:rPr>
      </w:pPr>
    </w:p>
    <w:p w14:paraId="150F7C85" w14:textId="77777777" w:rsidR="002F1997" w:rsidRDefault="002F1997" w:rsidP="002F1997">
      <w:pPr>
        <w:pStyle w:val="Hint"/>
        <w:ind w:firstLine="720"/>
        <w:rPr>
          <w:i w:val="0"/>
        </w:rPr>
      </w:pPr>
    </w:p>
    <w:p w14:paraId="277967CA" w14:textId="471650AE" w:rsidR="00A918E7" w:rsidRDefault="00A918E7" w:rsidP="007D4B9C">
      <w:pPr>
        <w:pStyle w:val="Hint"/>
        <w:rPr>
          <w:i w:val="0"/>
        </w:rPr>
      </w:pPr>
    </w:p>
    <w:p w14:paraId="6904ABB6" w14:textId="3C792800" w:rsidR="002F1997" w:rsidRDefault="002F1997" w:rsidP="002F1997">
      <w:pPr>
        <w:pStyle w:val="Hint"/>
        <w:rPr>
          <w:i w:val="0"/>
        </w:rPr>
      </w:pPr>
      <w:r>
        <w:rPr>
          <w:i w:val="0"/>
        </w:rPr>
        <w:t xml:space="preserve">In order to delete the plant, select the </w:t>
      </w:r>
      <w:r>
        <w:rPr>
          <w:b/>
          <w:i w:val="0"/>
        </w:rPr>
        <w:t>Delete</w:t>
      </w:r>
      <w:r>
        <w:rPr>
          <w:i w:val="0"/>
        </w:rPr>
        <w:t xml:space="preserve"> button.</w:t>
      </w:r>
    </w:p>
    <w:p w14:paraId="733C46BF" w14:textId="2A5EFAFA" w:rsidR="002F1997" w:rsidRDefault="002F1997" w:rsidP="002F1997">
      <w:pPr>
        <w:pStyle w:val="Hint"/>
        <w:rPr>
          <w:i w:val="0"/>
        </w:rPr>
      </w:pPr>
    </w:p>
    <w:p w14:paraId="6A730139" w14:textId="61DD64A6" w:rsidR="002F1997" w:rsidRPr="003152A6" w:rsidRDefault="003152A6" w:rsidP="002F1997">
      <w:pPr>
        <w:pStyle w:val="Hint"/>
        <w:rPr>
          <w:i w:val="0"/>
        </w:rPr>
      </w:pPr>
      <w:r>
        <w:rPr>
          <w:i w:val="0"/>
          <w:noProof/>
          <w:lang w:eastAsia="en-US"/>
        </w:rPr>
        <mc:AlternateContent>
          <mc:Choice Requires="wps">
            <w:drawing>
              <wp:anchor distT="0" distB="0" distL="114300" distR="114300" simplePos="0" relativeHeight="251688960" behindDoc="0" locked="0" layoutInCell="1" allowOverlap="1" wp14:anchorId="0216A921" wp14:editId="641B6BCA">
                <wp:simplePos x="0" y="0"/>
                <wp:positionH relativeFrom="margin">
                  <wp:align>right</wp:align>
                </wp:positionH>
                <wp:positionV relativeFrom="paragraph">
                  <wp:posOffset>41275</wp:posOffset>
                </wp:positionV>
                <wp:extent cx="2686050" cy="1314450"/>
                <wp:effectExtent l="19050" t="19050" r="19050" b="19050"/>
                <wp:wrapNone/>
                <wp:docPr id="27" name="Oval 27"/>
                <wp:cNvGraphicFramePr/>
                <a:graphic xmlns:a="http://schemas.openxmlformats.org/drawingml/2006/main">
                  <a:graphicData uri="http://schemas.microsoft.com/office/word/2010/wordprocessingShape">
                    <wps:wsp>
                      <wps:cNvSpPr/>
                      <wps:spPr>
                        <a:xfrm>
                          <a:off x="0" y="0"/>
                          <a:ext cx="2686050" cy="1314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6B7BF" id="Oval 27" o:spid="_x0000_s1026" style="position:absolute;margin-left:160.3pt;margin-top:3.25pt;width:211.5pt;height:103.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" filled="f" strokecolor="red" strokeweight="2.25pt">
                <w10:wrap anchorx="margin"/>
              </v:oval>
            </w:pict>
          </mc:Fallback>
        </mc:AlternateContent>
      </w:r>
      <w:r w:rsidR="002F1997">
        <w:rPr>
          <w:i w:val="0"/>
        </w:rPr>
        <w:t xml:space="preserve">In order to edit the plant, select the </w:t>
      </w:r>
      <w:r w:rsidR="002F1997">
        <w:rPr>
          <w:b/>
          <w:i w:val="0"/>
        </w:rPr>
        <w:t>Edit</w:t>
      </w:r>
      <w:r w:rsidR="002F1997">
        <w:rPr>
          <w:i w:val="0"/>
        </w:rPr>
        <w:t xml:space="preserve"> button and you will be redirected to the edit plant page.</w:t>
      </w:r>
      <w:r>
        <w:rPr>
          <w:i w:val="0"/>
        </w:rPr>
        <w:t xml:space="preserve"> If you wish to cancel, select the </w:t>
      </w:r>
      <w:r>
        <w:rPr>
          <w:b/>
          <w:i w:val="0"/>
        </w:rPr>
        <w:t xml:space="preserve">Back </w:t>
      </w:r>
      <w:r>
        <w:rPr>
          <w:i w:val="0"/>
        </w:rPr>
        <w:t>button.</w:t>
      </w:r>
      <w:r w:rsidRPr="003152A6">
        <w:rPr>
          <w:i w:val="0"/>
          <w:noProof/>
          <w:lang w:eastAsia="en-US"/>
        </w:rPr>
        <w:t xml:space="preserve"> </w:t>
      </w:r>
    </w:p>
    <w:p w14:paraId="7326D953" w14:textId="02782029" w:rsidR="002178F8" w:rsidRDefault="002178F8" w:rsidP="007D4B9C">
      <w:pPr>
        <w:pStyle w:val="Hint"/>
        <w:rPr>
          <w:i w:val="0"/>
        </w:rPr>
      </w:pPr>
    </w:p>
    <w:p w14:paraId="1737E29E" w14:textId="4F0AF55F" w:rsidR="002F1997" w:rsidRDefault="002F1997" w:rsidP="007D4B9C">
      <w:pPr>
        <w:pStyle w:val="Hint"/>
        <w:rPr>
          <w:i w:val="0"/>
        </w:rPr>
      </w:pPr>
    </w:p>
    <w:p w14:paraId="44D86460" w14:textId="48846EAB" w:rsidR="002F1997" w:rsidRDefault="002F1997" w:rsidP="007D4B9C">
      <w:pPr>
        <w:pStyle w:val="Hint"/>
        <w:rPr>
          <w:i w:val="0"/>
        </w:rPr>
      </w:pPr>
    </w:p>
    <w:p w14:paraId="66A10162" w14:textId="328D0A3F" w:rsidR="002F1997" w:rsidRDefault="002F1997" w:rsidP="007D4B9C">
      <w:pPr>
        <w:pStyle w:val="Hint"/>
        <w:rPr>
          <w:i w:val="0"/>
        </w:rPr>
      </w:pPr>
    </w:p>
    <w:p w14:paraId="68E31FBE" w14:textId="5634A74B" w:rsidR="002F1997" w:rsidRDefault="002F1997" w:rsidP="002F1997">
      <w:pPr>
        <w:pStyle w:val="Hint"/>
        <w:jc w:val="center"/>
        <w:rPr>
          <w:i w:val="0"/>
        </w:rPr>
      </w:pPr>
      <w:r>
        <w:rPr>
          <w:i w:val="0"/>
          <w:sz w:val="32"/>
          <w:szCs w:val="32"/>
        </w:rPr>
        <w:t xml:space="preserve">Edit or </w:t>
      </w:r>
      <w:r>
        <w:rPr>
          <w:i w:val="0"/>
          <w:sz w:val="32"/>
          <w:szCs w:val="32"/>
        </w:rPr>
        <w:t>Delete a Plant</w:t>
      </w:r>
      <w:r>
        <w:rPr>
          <w:i w:val="0"/>
          <w:sz w:val="32"/>
          <w:szCs w:val="32"/>
        </w:rPr>
        <w:t xml:space="preserve"> (continued)</w:t>
      </w:r>
    </w:p>
    <w:p w14:paraId="1A7ADCF7" w14:textId="410731C6" w:rsidR="002F1997" w:rsidRDefault="003152A6" w:rsidP="007D4B9C">
      <w:pPr>
        <w:pStyle w:val="Hint"/>
        <w:rPr>
          <w:i w:val="0"/>
        </w:rPr>
      </w:pPr>
      <w:r>
        <w:rPr>
          <w:i w:val="0"/>
          <w:noProof/>
          <w:lang w:eastAsia="en-US"/>
        </w:rPr>
        <mc:AlternateContent>
          <mc:Choice Requires="wps">
            <w:drawing>
              <wp:anchor distT="0" distB="0" distL="114300" distR="114300" simplePos="0" relativeHeight="251691008" behindDoc="0" locked="0" layoutInCell="1" allowOverlap="1" wp14:anchorId="0FB2F1D5" wp14:editId="603C6A2B">
                <wp:simplePos x="0" y="0"/>
                <wp:positionH relativeFrom="margin">
                  <wp:align>right</wp:align>
                </wp:positionH>
                <wp:positionV relativeFrom="paragraph">
                  <wp:posOffset>3732530</wp:posOffset>
                </wp:positionV>
                <wp:extent cx="2790825" cy="981075"/>
                <wp:effectExtent l="19050" t="19050" r="28575" b="28575"/>
                <wp:wrapNone/>
                <wp:docPr id="28" name="Oval 28"/>
                <wp:cNvGraphicFramePr/>
                <a:graphic xmlns:a="http://schemas.openxmlformats.org/drawingml/2006/main">
                  <a:graphicData uri="http://schemas.microsoft.com/office/word/2010/wordprocessingShape">
                    <wps:wsp>
                      <wps:cNvSpPr/>
                      <wps:spPr>
                        <a:xfrm>
                          <a:off x="0" y="0"/>
                          <a:ext cx="2790825" cy="9810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D5BA5" id="Oval 28" o:spid="_x0000_s1026" style="position:absolute;margin-left:168.55pt;margin-top:293.9pt;width:219.75pt;height:77.2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" filled="f" strokecolor="red" strokeweight="2.25pt">
                <w10:wrap anchorx="margin"/>
              </v:oval>
            </w:pict>
          </mc:Fallback>
        </mc:AlternateContent>
      </w:r>
    </w:p>
    <w:p w14:paraId="6C7111BA" w14:textId="246E8915" w:rsidR="002F1997" w:rsidRDefault="002F1997" w:rsidP="007D4B9C">
      <w:pPr>
        <w:pStyle w:val="Hint"/>
        <w:rPr>
          <w:i w:val="0"/>
        </w:rPr>
      </w:pPr>
      <w:r>
        <w:rPr>
          <w:i w:val="0"/>
          <w:noProof/>
          <w:lang w:eastAsia="en-US"/>
        </w:rPr>
        <w:drawing>
          <wp:anchor distT="0" distB="0" distL="114300" distR="114300" simplePos="0" relativeHeight="251675648" behindDoc="0" locked="0" layoutInCell="1" allowOverlap="1" wp14:anchorId="093AB0EB" wp14:editId="143A66A6">
            <wp:simplePos x="0" y="0"/>
            <wp:positionH relativeFrom="column">
              <wp:posOffset>3124200</wp:posOffset>
            </wp:positionH>
            <wp:positionV relativeFrom="paragraph">
              <wp:posOffset>9525</wp:posOffset>
            </wp:positionV>
            <wp:extent cx="2923540" cy="5038725"/>
            <wp:effectExtent l="0" t="0" r="0" b="9525"/>
            <wp:wrapSquare wrapText="bothSides"/>
            <wp:docPr id="20" name="Picture 20" descr="C:\Users\Adelong7545\Desktop\editPl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elong7545\Desktop\editPlant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3540" cy="5038725"/>
                    </a:xfrm>
                    <a:prstGeom prst="rect">
                      <a:avLst/>
                    </a:prstGeom>
                    <a:noFill/>
                    <a:ln>
                      <a:noFill/>
                    </a:ln>
                  </pic:spPr>
                </pic:pic>
              </a:graphicData>
            </a:graphic>
            <wp14:sizeRelV relativeFrom="margin">
              <wp14:pctHeight>0</wp14:pctHeight>
            </wp14:sizeRelV>
          </wp:anchor>
        </w:drawing>
      </w:r>
      <w:r>
        <w:rPr>
          <w:i w:val="0"/>
          <w:noProof/>
          <w:lang w:eastAsia="en-US"/>
        </w:rPr>
        <w:drawing>
          <wp:anchor distT="0" distB="0" distL="114300" distR="114300" simplePos="0" relativeHeight="251674624" behindDoc="0" locked="0" layoutInCell="1" allowOverlap="1" wp14:anchorId="4445FDD2" wp14:editId="104162C8">
            <wp:simplePos x="0" y="0"/>
            <wp:positionH relativeFrom="margin">
              <wp:align>left</wp:align>
            </wp:positionH>
            <wp:positionV relativeFrom="paragraph">
              <wp:posOffset>9525</wp:posOffset>
            </wp:positionV>
            <wp:extent cx="2819400" cy="5071004"/>
            <wp:effectExtent l="0" t="0" r="0" b="0"/>
            <wp:wrapSquare wrapText="bothSides"/>
            <wp:docPr id="18" name="Picture 18" descr="C:\Users\Adelong7545\Desktop\editPl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elong7545\Desktop\editPlan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5071004"/>
                    </a:xfrm>
                    <a:prstGeom prst="rect">
                      <a:avLst/>
                    </a:prstGeom>
                    <a:noFill/>
                    <a:ln>
                      <a:noFill/>
                    </a:ln>
                  </pic:spPr>
                </pic:pic>
              </a:graphicData>
            </a:graphic>
          </wp:anchor>
        </w:drawing>
      </w:r>
    </w:p>
    <w:p w14:paraId="1EDF47E5" w14:textId="3F289675" w:rsidR="002F1997" w:rsidRDefault="002F1997" w:rsidP="007D4B9C">
      <w:pPr>
        <w:pStyle w:val="Hint"/>
        <w:rPr>
          <w:i w:val="0"/>
        </w:rPr>
      </w:pPr>
    </w:p>
    <w:p w14:paraId="1320CEF6" w14:textId="3B6490ED" w:rsidR="002F1997" w:rsidRDefault="002F1997" w:rsidP="002F1997">
      <w:pPr>
        <w:pStyle w:val="Hint"/>
        <w:jc w:val="center"/>
        <w:rPr>
          <w:i w:val="0"/>
        </w:rPr>
      </w:pPr>
      <w:r>
        <w:rPr>
          <w:i w:val="0"/>
        </w:rPr>
        <w:t xml:space="preserve">Change your plant profile information and then select the </w:t>
      </w:r>
      <w:r>
        <w:rPr>
          <w:b/>
          <w:i w:val="0"/>
        </w:rPr>
        <w:t xml:space="preserve">Update </w:t>
      </w:r>
      <w:r>
        <w:rPr>
          <w:i w:val="0"/>
        </w:rPr>
        <w:t>button.</w:t>
      </w:r>
    </w:p>
    <w:p w14:paraId="1C18B56F" w14:textId="11E29597" w:rsidR="002F1997" w:rsidRPr="002F1997" w:rsidRDefault="002F1997" w:rsidP="002F1997">
      <w:pPr>
        <w:pStyle w:val="Hint"/>
        <w:jc w:val="center"/>
        <w:rPr>
          <w:i w:val="0"/>
        </w:rPr>
      </w:pPr>
      <w:r>
        <w:rPr>
          <w:i w:val="0"/>
        </w:rPr>
        <w:t xml:space="preserve">If you wish to cancel editing your plant, select the </w:t>
      </w:r>
      <w:r>
        <w:rPr>
          <w:b/>
          <w:i w:val="0"/>
        </w:rPr>
        <w:t xml:space="preserve">Back </w:t>
      </w:r>
      <w:r>
        <w:rPr>
          <w:i w:val="0"/>
        </w:rPr>
        <w:t>button.</w:t>
      </w:r>
    </w:p>
    <w:p w14:paraId="5E316ECA" w14:textId="10B28D63" w:rsidR="002F1997" w:rsidRDefault="002F1997" w:rsidP="007D4B9C">
      <w:pPr>
        <w:pStyle w:val="Hint"/>
        <w:rPr>
          <w:i w:val="0"/>
        </w:rPr>
      </w:pPr>
    </w:p>
    <w:p w14:paraId="1B3F44BC" w14:textId="121613EE" w:rsidR="002F1997" w:rsidRDefault="002F1997" w:rsidP="007D4B9C">
      <w:pPr>
        <w:pStyle w:val="Hint"/>
        <w:rPr>
          <w:i w:val="0"/>
        </w:rPr>
      </w:pPr>
    </w:p>
    <w:p w14:paraId="6BF78BB5" w14:textId="2F2D0230" w:rsidR="002F1997" w:rsidRDefault="002F1997" w:rsidP="007D4B9C">
      <w:pPr>
        <w:pStyle w:val="Hint"/>
        <w:rPr>
          <w:i w:val="0"/>
        </w:rPr>
      </w:pPr>
    </w:p>
    <w:p w14:paraId="08731244" w14:textId="4A73D2F2" w:rsidR="00191B83" w:rsidRDefault="00191B83" w:rsidP="00191B83">
      <w:pPr>
        <w:pStyle w:val="Hint"/>
        <w:jc w:val="center"/>
        <w:rPr>
          <w:i w:val="0"/>
        </w:rPr>
      </w:pPr>
      <w:r>
        <w:rPr>
          <w:i w:val="0"/>
          <w:sz w:val="32"/>
          <w:szCs w:val="32"/>
        </w:rPr>
        <w:lastRenderedPageBreak/>
        <w:t>Manage Your Plant Schedules</w:t>
      </w:r>
    </w:p>
    <w:p w14:paraId="3EFA6B5B" w14:textId="4AA37B79" w:rsidR="002F1997" w:rsidRDefault="00CC76BC" w:rsidP="007D4B9C">
      <w:pPr>
        <w:pStyle w:val="Hint"/>
        <w:rPr>
          <w:i w:val="0"/>
        </w:rPr>
      </w:pPr>
      <w:r>
        <w:rPr>
          <w:i w:val="0"/>
          <w:noProof/>
          <w:lang w:eastAsia="en-US"/>
        </w:rPr>
        <w:drawing>
          <wp:anchor distT="0" distB="0" distL="114300" distR="114300" simplePos="0" relativeHeight="251692032" behindDoc="0" locked="0" layoutInCell="1" allowOverlap="1" wp14:anchorId="236E6384" wp14:editId="09CFA209">
            <wp:simplePos x="0" y="0"/>
            <wp:positionH relativeFrom="margin">
              <wp:posOffset>-333375</wp:posOffset>
            </wp:positionH>
            <wp:positionV relativeFrom="paragraph">
              <wp:posOffset>277495</wp:posOffset>
            </wp:positionV>
            <wp:extent cx="2276475" cy="4290695"/>
            <wp:effectExtent l="0" t="0" r="9525" b="0"/>
            <wp:wrapSquare wrapText="bothSides"/>
            <wp:docPr id="29" name="Picture 29" descr="C:\Users\Adelong7545\Desktop\sch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elong7545\Desktop\schedli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6475" cy="4290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BD0F8" w14:textId="4B21D671" w:rsidR="002F1997" w:rsidRDefault="005A6E4F" w:rsidP="007D4B9C">
      <w:pPr>
        <w:pStyle w:val="Hint"/>
        <w:rPr>
          <w:i w:val="0"/>
        </w:rPr>
      </w:pPr>
      <w:r>
        <w:rPr>
          <w:i w:val="0"/>
          <w:noProof/>
          <w:lang w:eastAsia="en-US"/>
        </w:rPr>
        <mc:AlternateContent>
          <mc:Choice Requires="wps">
            <w:drawing>
              <wp:anchor distT="0" distB="0" distL="114300" distR="114300" simplePos="0" relativeHeight="251694080" behindDoc="0" locked="0" layoutInCell="1" allowOverlap="1" wp14:anchorId="6C691ECC" wp14:editId="3C6D4346">
                <wp:simplePos x="0" y="0"/>
                <wp:positionH relativeFrom="margin">
                  <wp:posOffset>619125</wp:posOffset>
                </wp:positionH>
                <wp:positionV relativeFrom="paragraph">
                  <wp:posOffset>118745</wp:posOffset>
                </wp:positionV>
                <wp:extent cx="847725" cy="762000"/>
                <wp:effectExtent l="19050" t="19050" r="28575" b="19050"/>
                <wp:wrapNone/>
                <wp:docPr id="30" name="Oval 30"/>
                <wp:cNvGraphicFramePr/>
                <a:graphic xmlns:a="http://schemas.openxmlformats.org/drawingml/2006/main">
                  <a:graphicData uri="http://schemas.microsoft.com/office/word/2010/wordprocessingShape">
                    <wps:wsp>
                      <wps:cNvSpPr/>
                      <wps:spPr>
                        <a:xfrm>
                          <a:off x="0" y="0"/>
                          <a:ext cx="847725" cy="7620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AFDD6D" id="Oval 30" o:spid="_x0000_s1026" style="position:absolute;margin-left:48.75pt;margin-top:9.35pt;width:66.75pt;height:60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" filled="f" strokecolor="red" strokeweight="2.25pt">
                <w10:wrap anchorx="margin"/>
              </v:oval>
            </w:pict>
          </mc:Fallback>
        </mc:AlternateContent>
      </w:r>
    </w:p>
    <w:p w14:paraId="5415754B" w14:textId="1D1509B3" w:rsidR="005A6E4F" w:rsidRDefault="005A6E4F" w:rsidP="007D4B9C">
      <w:pPr>
        <w:pStyle w:val="Hint"/>
        <w:rPr>
          <w:i w:val="0"/>
        </w:rPr>
      </w:pPr>
    </w:p>
    <w:p w14:paraId="2CB02C57" w14:textId="6B279969" w:rsidR="005A6E4F" w:rsidRDefault="005A6E4F" w:rsidP="007D4B9C">
      <w:pPr>
        <w:pStyle w:val="Hint"/>
        <w:rPr>
          <w:i w:val="0"/>
        </w:rPr>
      </w:pPr>
    </w:p>
    <w:p w14:paraId="702BE2C7" w14:textId="55A1EA90" w:rsidR="005A6E4F" w:rsidRDefault="005A6E4F" w:rsidP="007D4B9C">
      <w:pPr>
        <w:pStyle w:val="Hint"/>
        <w:rPr>
          <w:i w:val="0"/>
        </w:rPr>
      </w:pPr>
    </w:p>
    <w:p w14:paraId="08C8A298" w14:textId="2AA46944" w:rsidR="002F1997" w:rsidRPr="00CC76BC" w:rsidRDefault="00CC76BC" w:rsidP="007D4B9C">
      <w:pPr>
        <w:pStyle w:val="Hint"/>
        <w:rPr>
          <w:i w:val="0"/>
        </w:rPr>
      </w:pPr>
      <w:r>
        <w:rPr>
          <w:i w:val="0"/>
        </w:rPr>
        <w:t xml:space="preserve">Display a list of all of your schedules by selecting the </w:t>
      </w:r>
      <w:r>
        <w:rPr>
          <w:b/>
          <w:i w:val="0"/>
        </w:rPr>
        <w:t>Schedules</w:t>
      </w:r>
      <w:r>
        <w:rPr>
          <w:i w:val="0"/>
        </w:rPr>
        <w:t xml:space="preserve"> tab of the navigation bar.</w:t>
      </w:r>
    </w:p>
    <w:p w14:paraId="039C265B" w14:textId="53B27B31" w:rsidR="002F1997" w:rsidRDefault="002F1997" w:rsidP="007D4B9C">
      <w:pPr>
        <w:pStyle w:val="Hint"/>
        <w:rPr>
          <w:i w:val="0"/>
        </w:rPr>
      </w:pPr>
    </w:p>
    <w:p w14:paraId="7C5ABFDC" w14:textId="6F06625F" w:rsidR="002F1997" w:rsidRDefault="002F1997" w:rsidP="007D4B9C">
      <w:pPr>
        <w:pStyle w:val="Hint"/>
        <w:rPr>
          <w:i w:val="0"/>
        </w:rPr>
      </w:pPr>
    </w:p>
    <w:p w14:paraId="7291676A" w14:textId="2FD88CAC" w:rsidR="002F1997" w:rsidRDefault="002F1997" w:rsidP="007D4B9C">
      <w:pPr>
        <w:pStyle w:val="Hint"/>
        <w:rPr>
          <w:i w:val="0"/>
        </w:rPr>
      </w:pPr>
    </w:p>
    <w:p w14:paraId="135AF396" w14:textId="68D80526" w:rsidR="002F1997" w:rsidRDefault="002F1997" w:rsidP="007D4B9C">
      <w:pPr>
        <w:pStyle w:val="Hint"/>
        <w:rPr>
          <w:i w:val="0"/>
        </w:rPr>
      </w:pPr>
    </w:p>
    <w:p w14:paraId="041DA8F7" w14:textId="68B93E83" w:rsidR="002F1997" w:rsidRDefault="002F1997" w:rsidP="007D4B9C">
      <w:pPr>
        <w:pStyle w:val="Hint"/>
        <w:rPr>
          <w:i w:val="0"/>
        </w:rPr>
      </w:pPr>
    </w:p>
    <w:p w14:paraId="5114CAAD" w14:textId="35848B7B" w:rsidR="002F1997" w:rsidRDefault="002F1997" w:rsidP="007D4B9C">
      <w:pPr>
        <w:pStyle w:val="Hint"/>
        <w:rPr>
          <w:i w:val="0"/>
        </w:rPr>
      </w:pPr>
    </w:p>
    <w:p w14:paraId="1234EBBB" w14:textId="2590B110" w:rsidR="002F1997" w:rsidRDefault="005A6E4F" w:rsidP="007D4B9C">
      <w:pPr>
        <w:pStyle w:val="Hint"/>
        <w:rPr>
          <w:i w:val="0"/>
        </w:rPr>
      </w:pPr>
      <w:r>
        <w:rPr>
          <w:i w:val="0"/>
          <w:noProof/>
          <w:lang w:eastAsia="en-US"/>
        </w:rPr>
        <w:drawing>
          <wp:anchor distT="0" distB="0" distL="114300" distR="114300" simplePos="0" relativeHeight="251696128" behindDoc="0" locked="0" layoutInCell="1" allowOverlap="1" wp14:anchorId="6F84BDC9" wp14:editId="25AB19E9">
            <wp:simplePos x="0" y="0"/>
            <wp:positionH relativeFrom="margin">
              <wp:align>right</wp:align>
            </wp:positionH>
            <wp:positionV relativeFrom="paragraph">
              <wp:posOffset>-257810</wp:posOffset>
            </wp:positionV>
            <wp:extent cx="2219325" cy="4183380"/>
            <wp:effectExtent l="0" t="0" r="9525" b="7620"/>
            <wp:wrapSquare wrapText="bothSides"/>
            <wp:docPr id="31" name="Picture 31" descr="C:\Users\Adelong7545\Desktop\sch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elong7545\Desktop\schedli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9325" cy="418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FDA320" w14:textId="3AE57679" w:rsidR="002F1997" w:rsidRDefault="005A6E4F" w:rsidP="007D4B9C">
      <w:pPr>
        <w:pStyle w:val="Hint"/>
        <w:rPr>
          <w:i w:val="0"/>
        </w:rPr>
      </w:pPr>
      <w:r>
        <w:rPr>
          <w:i w:val="0"/>
          <w:noProof/>
          <w:lang w:eastAsia="en-US"/>
        </w:rPr>
        <mc:AlternateContent>
          <mc:Choice Requires="wps">
            <w:drawing>
              <wp:anchor distT="0" distB="0" distL="114300" distR="114300" simplePos="0" relativeHeight="251698176" behindDoc="0" locked="0" layoutInCell="1" allowOverlap="1" wp14:anchorId="34964A76" wp14:editId="08BE64FD">
                <wp:simplePos x="0" y="0"/>
                <wp:positionH relativeFrom="margin">
                  <wp:posOffset>3676650</wp:posOffset>
                </wp:positionH>
                <wp:positionV relativeFrom="paragraph">
                  <wp:posOffset>101600</wp:posOffset>
                </wp:positionV>
                <wp:extent cx="1390650" cy="762000"/>
                <wp:effectExtent l="19050" t="19050" r="19050" b="19050"/>
                <wp:wrapNone/>
                <wp:docPr id="32" name="Oval 32"/>
                <wp:cNvGraphicFramePr/>
                <a:graphic xmlns:a="http://schemas.openxmlformats.org/drawingml/2006/main">
                  <a:graphicData uri="http://schemas.microsoft.com/office/word/2010/wordprocessingShape">
                    <wps:wsp>
                      <wps:cNvSpPr/>
                      <wps:spPr>
                        <a:xfrm>
                          <a:off x="0" y="0"/>
                          <a:ext cx="1390650" cy="7620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7E5FC" id="Oval 32" o:spid="_x0000_s1026" style="position:absolute;margin-left:289.5pt;margin-top:8pt;width:109.5pt;height:60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" filled="f" strokecolor="red" strokeweight="2.25pt">
                <w10:wrap anchorx="margin"/>
              </v:oval>
            </w:pict>
          </mc:Fallback>
        </mc:AlternateContent>
      </w:r>
    </w:p>
    <w:p w14:paraId="1DF711C5" w14:textId="29EA49B5" w:rsidR="002F1997" w:rsidRDefault="002F1997" w:rsidP="007D4B9C">
      <w:pPr>
        <w:pStyle w:val="Hint"/>
        <w:rPr>
          <w:i w:val="0"/>
        </w:rPr>
      </w:pPr>
    </w:p>
    <w:p w14:paraId="1C1A5C34" w14:textId="10070ED5" w:rsidR="002F1997" w:rsidRDefault="002F1997" w:rsidP="007D4B9C">
      <w:pPr>
        <w:pStyle w:val="Hint"/>
        <w:rPr>
          <w:i w:val="0"/>
        </w:rPr>
      </w:pPr>
    </w:p>
    <w:p w14:paraId="79D0B227" w14:textId="26E3752E" w:rsidR="002F1997" w:rsidRDefault="002F1997" w:rsidP="007D4B9C">
      <w:pPr>
        <w:pStyle w:val="Hint"/>
        <w:rPr>
          <w:i w:val="0"/>
        </w:rPr>
      </w:pPr>
    </w:p>
    <w:p w14:paraId="7F133834" w14:textId="2C2AC9E2" w:rsidR="002F1997" w:rsidRDefault="002F1997" w:rsidP="007D4B9C">
      <w:pPr>
        <w:pStyle w:val="Hint"/>
        <w:rPr>
          <w:i w:val="0"/>
        </w:rPr>
      </w:pPr>
    </w:p>
    <w:p w14:paraId="008FAC9C" w14:textId="6B72A19B" w:rsidR="002F1997" w:rsidRDefault="002F1997" w:rsidP="007D4B9C">
      <w:pPr>
        <w:pStyle w:val="Hint"/>
        <w:rPr>
          <w:i w:val="0"/>
        </w:rPr>
      </w:pPr>
    </w:p>
    <w:p w14:paraId="27AEA9E0" w14:textId="4189694C" w:rsidR="002F1997" w:rsidRPr="005A6E4F" w:rsidRDefault="005A6E4F" w:rsidP="007D4B9C">
      <w:pPr>
        <w:pStyle w:val="Hint"/>
        <w:rPr>
          <w:i w:val="0"/>
        </w:rPr>
      </w:pPr>
      <w:r>
        <w:rPr>
          <w:i w:val="0"/>
        </w:rPr>
        <w:t xml:space="preserve">If you wish to add a new schedule to your list, select the </w:t>
      </w:r>
      <w:r>
        <w:rPr>
          <w:b/>
          <w:i w:val="0"/>
        </w:rPr>
        <w:t>Add a new schedule</w:t>
      </w:r>
      <w:r>
        <w:rPr>
          <w:i w:val="0"/>
        </w:rPr>
        <w:t xml:space="preserve"> button.</w:t>
      </w:r>
    </w:p>
    <w:p w14:paraId="5CBDE4B4" w14:textId="25BE1386" w:rsidR="002F1997" w:rsidRDefault="002F1997" w:rsidP="007D4B9C">
      <w:pPr>
        <w:pStyle w:val="Hint"/>
        <w:rPr>
          <w:i w:val="0"/>
        </w:rPr>
      </w:pPr>
    </w:p>
    <w:p w14:paraId="07FFD094" w14:textId="43A33F0E" w:rsidR="002F1997" w:rsidRDefault="002F1997" w:rsidP="007D4B9C">
      <w:pPr>
        <w:pStyle w:val="Hint"/>
        <w:rPr>
          <w:i w:val="0"/>
        </w:rPr>
      </w:pPr>
    </w:p>
    <w:p w14:paraId="68B6E61B" w14:textId="6CB772B1" w:rsidR="002F1997" w:rsidRDefault="002F1997" w:rsidP="007D4B9C">
      <w:pPr>
        <w:pStyle w:val="Hint"/>
        <w:rPr>
          <w:i w:val="0"/>
        </w:rPr>
      </w:pPr>
    </w:p>
    <w:p w14:paraId="14CD2145" w14:textId="139D6C97" w:rsidR="002F1997" w:rsidRDefault="002F1997" w:rsidP="007D4B9C">
      <w:pPr>
        <w:pStyle w:val="Hint"/>
        <w:rPr>
          <w:i w:val="0"/>
        </w:rPr>
      </w:pPr>
    </w:p>
    <w:p w14:paraId="38B5B434" w14:textId="64AB0528" w:rsidR="00611B07" w:rsidRDefault="00611B07" w:rsidP="00611B07">
      <w:pPr>
        <w:pStyle w:val="Hint"/>
        <w:jc w:val="center"/>
        <w:rPr>
          <w:i w:val="0"/>
          <w:sz w:val="32"/>
          <w:szCs w:val="32"/>
        </w:rPr>
      </w:pPr>
      <w:r>
        <w:rPr>
          <w:i w:val="0"/>
          <w:sz w:val="32"/>
          <w:szCs w:val="32"/>
        </w:rPr>
        <w:lastRenderedPageBreak/>
        <w:t xml:space="preserve">Add a New </w:t>
      </w:r>
      <w:r>
        <w:rPr>
          <w:i w:val="0"/>
          <w:sz w:val="32"/>
          <w:szCs w:val="32"/>
        </w:rPr>
        <w:t>Schedule</w:t>
      </w:r>
    </w:p>
    <w:p w14:paraId="3D420AE1" w14:textId="3FD2950E" w:rsidR="002F1997" w:rsidRDefault="006B4078" w:rsidP="007D4B9C">
      <w:pPr>
        <w:pStyle w:val="Hint"/>
        <w:rPr>
          <w:i w:val="0"/>
        </w:rPr>
      </w:pPr>
      <w:r>
        <w:rPr>
          <w:i w:val="0"/>
          <w:noProof/>
          <w:sz w:val="32"/>
          <w:szCs w:val="32"/>
          <w:lang w:eastAsia="en-US"/>
        </w:rPr>
        <w:drawing>
          <wp:anchor distT="0" distB="0" distL="114300" distR="114300" simplePos="0" relativeHeight="251699200" behindDoc="0" locked="0" layoutInCell="1" allowOverlap="1" wp14:anchorId="425B6F71" wp14:editId="0F641AA2">
            <wp:simplePos x="0" y="0"/>
            <wp:positionH relativeFrom="margin">
              <wp:align>left</wp:align>
            </wp:positionH>
            <wp:positionV relativeFrom="paragraph">
              <wp:posOffset>163195</wp:posOffset>
            </wp:positionV>
            <wp:extent cx="2533650" cy="4799965"/>
            <wp:effectExtent l="0" t="0" r="0" b="635"/>
            <wp:wrapSquare wrapText="bothSides"/>
            <wp:docPr id="33" name="Picture 33" descr="C:\Users\Adelong7545\Desktop\adds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elong7545\Desktop\adds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479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BE8967" w14:textId="2FD63347" w:rsidR="002F1997" w:rsidRDefault="002F1997" w:rsidP="007D4B9C">
      <w:pPr>
        <w:pStyle w:val="Hint"/>
        <w:rPr>
          <w:i w:val="0"/>
        </w:rPr>
      </w:pPr>
    </w:p>
    <w:p w14:paraId="6A9254CE" w14:textId="3988EDFD" w:rsidR="002F1997" w:rsidRDefault="002F1997" w:rsidP="007D4B9C">
      <w:pPr>
        <w:pStyle w:val="Hint"/>
        <w:rPr>
          <w:i w:val="0"/>
        </w:rPr>
      </w:pPr>
    </w:p>
    <w:p w14:paraId="1A31EE5A" w14:textId="0CAD1859" w:rsidR="002F1997" w:rsidRDefault="006B4078" w:rsidP="007D4B9C">
      <w:pPr>
        <w:pStyle w:val="Hint"/>
        <w:rPr>
          <w:i w:val="0"/>
        </w:rPr>
      </w:pPr>
      <w:r>
        <w:rPr>
          <w:i w:val="0"/>
          <w:noProof/>
          <w:lang w:eastAsia="en-US"/>
        </w:rPr>
        <mc:AlternateContent>
          <mc:Choice Requires="wps">
            <w:drawing>
              <wp:anchor distT="0" distB="0" distL="114300" distR="114300" simplePos="0" relativeHeight="251702272" behindDoc="0" locked="0" layoutInCell="1" allowOverlap="1" wp14:anchorId="5CAE2C61" wp14:editId="4FDEC91C">
                <wp:simplePos x="0" y="0"/>
                <wp:positionH relativeFrom="margin">
                  <wp:posOffset>-76200</wp:posOffset>
                </wp:positionH>
                <wp:positionV relativeFrom="paragraph">
                  <wp:posOffset>222250</wp:posOffset>
                </wp:positionV>
                <wp:extent cx="2514600" cy="762000"/>
                <wp:effectExtent l="19050" t="19050" r="19050" b="19050"/>
                <wp:wrapNone/>
                <wp:docPr id="35" name="Oval 35"/>
                <wp:cNvGraphicFramePr/>
                <a:graphic xmlns:a="http://schemas.openxmlformats.org/drawingml/2006/main">
                  <a:graphicData uri="http://schemas.microsoft.com/office/word/2010/wordprocessingShape">
                    <wps:wsp>
                      <wps:cNvSpPr/>
                      <wps:spPr>
                        <a:xfrm>
                          <a:off x="0" y="0"/>
                          <a:ext cx="2514600" cy="7620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7EA133" id="Oval 35" o:spid="_x0000_s1026" style="position:absolute;margin-left:-6pt;margin-top:17.5pt;width:198pt;height:60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" filled="f" strokecolor="red" strokeweight="2.25pt">
                <w10:wrap anchorx="margin"/>
              </v:oval>
            </w:pict>
          </mc:Fallback>
        </mc:AlternateContent>
      </w:r>
    </w:p>
    <w:p w14:paraId="63F58135" w14:textId="5DC6A7CB" w:rsidR="006B4078" w:rsidRDefault="006B4078" w:rsidP="007D4B9C">
      <w:pPr>
        <w:pStyle w:val="Hint"/>
        <w:rPr>
          <w:i w:val="0"/>
        </w:rPr>
      </w:pPr>
      <w:r>
        <w:rPr>
          <w:i w:val="0"/>
        </w:rPr>
        <w:t>Insert all of the schedule information required, including name, start date and time, end date and time, and a description.</w:t>
      </w:r>
    </w:p>
    <w:p w14:paraId="09737490" w14:textId="48133C75" w:rsidR="006B4078" w:rsidRPr="006B4078" w:rsidRDefault="006B4078" w:rsidP="007D4B9C">
      <w:pPr>
        <w:pStyle w:val="Hint"/>
        <w:rPr>
          <w:i w:val="0"/>
        </w:rPr>
      </w:pPr>
      <w:r>
        <w:rPr>
          <w:i w:val="0"/>
        </w:rPr>
        <w:t xml:space="preserve">You must tie your schedule to a pre-existing plant. Search for the plant using the </w:t>
      </w:r>
      <w:r>
        <w:rPr>
          <w:b/>
          <w:i w:val="0"/>
        </w:rPr>
        <w:t xml:space="preserve">Search plants </w:t>
      </w:r>
      <w:r>
        <w:rPr>
          <w:i w:val="0"/>
        </w:rPr>
        <w:t>button</w:t>
      </w:r>
      <w:r w:rsidR="00563B94">
        <w:rPr>
          <w:i w:val="0"/>
        </w:rPr>
        <w:t>.</w:t>
      </w:r>
    </w:p>
    <w:p w14:paraId="276E470C" w14:textId="2A86538B" w:rsidR="002F1997" w:rsidRDefault="002F1997" w:rsidP="007D4B9C">
      <w:pPr>
        <w:pStyle w:val="Hint"/>
        <w:rPr>
          <w:i w:val="0"/>
        </w:rPr>
      </w:pPr>
    </w:p>
    <w:p w14:paraId="7E3FC466" w14:textId="068A4E2C" w:rsidR="002F1997" w:rsidRDefault="002F1997" w:rsidP="007D4B9C">
      <w:pPr>
        <w:pStyle w:val="Hint"/>
        <w:rPr>
          <w:i w:val="0"/>
        </w:rPr>
      </w:pPr>
    </w:p>
    <w:p w14:paraId="223850A8" w14:textId="4AE1165D" w:rsidR="002F1997" w:rsidRDefault="002F1997" w:rsidP="007D4B9C">
      <w:pPr>
        <w:pStyle w:val="Hint"/>
        <w:rPr>
          <w:i w:val="0"/>
        </w:rPr>
      </w:pPr>
    </w:p>
    <w:p w14:paraId="5B169F4C" w14:textId="13A3BB2A" w:rsidR="002F1997" w:rsidRDefault="002F1997" w:rsidP="007D4B9C">
      <w:pPr>
        <w:pStyle w:val="Hint"/>
        <w:rPr>
          <w:i w:val="0"/>
        </w:rPr>
      </w:pPr>
    </w:p>
    <w:p w14:paraId="0A1455C8" w14:textId="1182CD9F" w:rsidR="002F1997" w:rsidRDefault="002F1997" w:rsidP="007D4B9C">
      <w:pPr>
        <w:pStyle w:val="Hint"/>
        <w:rPr>
          <w:i w:val="0"/>
        </w:rPr>
      </w:pPr>
    </w:p>
    <w:p w14:paraId="3A346459" w14:textId="5B306968" w:rsidR="002F1997" w:rsidRDefault="002F1997" w:rsidP="007D4B9C">
      <w:pPr>
        <w:pStyle w:val="Hint"/>
        <w:rPr>
          <w:i w:val="0"/>
        </w:rPr>
      </w:pPr>
    </w:p>
    <w:p w14:paraId="562BE8CD" w14:textId="5D4857A8" w:rsidR="002F1997" w:rsidRDefault="002F1997" w:rsidP="007D4B9C">
      <w:pPr>
        <w:pStyle w:val="Hint"/>
        <w:rPr>
          <w:i w:val="0"/>
        </w:rPr>
      </w:pPr>
    </w:p>
    <w:p w14:paraId="650CEBD9" w14:textId="0B4FF3BB" w:rsidR="002F1997" w:rsidRDefault="006B4078" w:rsidP="007D4B9C">
      <w:pPr>
        <w:pStyle w:val="Hint"/>
        <w:rPr>
          <w:i w:val="0"/>
        </w:rPr>
      </w:pPr>
      <w:r>
        <w:rPr>
          <w:i w:val="0"/>
          <w:noProof/>
          <w:sz w:val="32"/>
          <w:szCs w:val="32"/>
          <w:lang w:eastAsia="en-US"/>
        </w:rPr>
        <w:drawing>
          <wp:anchor distT="0" distB="0" distL="114300" distR="114300" simplePos="0" relativeHeight="251700224" behindDoc="0" locked="0" layoutInCell="1" allowOverlap="1" wp14:anchorId="22BA628A" wp14:editId="495E5A78">
            <wp:simplePos x="0" y="0"/>
            <wp:positionH relativeFrom="column">
              <wp:posOffset>3209925</wp:posOffset>
            </wp:positionH>
            <wp:positionV relativeFrom="paragraph">
              <wp:posOffset>8255</wp:posOffset>
            </wp:positionV>
            <wp:extent cx="2695575" cy="2848567"/>
            <wp:effectExtent l="0" t="0" r="0" b="9525"/>
            <wp:wrapSquare wrapText="bothSides"/>
            <wp:docPr id="34" name="Picture 34" descr="C:\Users\Adelong7545\Desktop\chooosePl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elong7545\Desktop\chooosePla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2848567"/>
                    </a:xfrm>
                    <a:prstGeom prst="rect">
                      <a:avLst/>
                    </a:prstGeom>
                    <a:noFill/>
                    <a:ln>
                      <a:noFill/>
                    </a:ln>
                  </pic:spPr>
                </pic:pic>
              </a:graphicData>
            </a:graphic>
          </wp:anchor>
        </w:drawing>
      </w:r>
    </w:p>
    <w:p w14:paraId="648A51CD" w14:textId="1B8AA493" w:rsidR="002F1997" w:rsidRDefault="002F1997" w:rsidP="007D4B9C">
      <w:pPr>
        <w:pStyle w:val="Hint"/>
        <w:rPr>
          <w:i w:val="0"/>
        </w:rPr>
      </w:pPr>
    </w:p>
    <w:p w14:paraId="2BBC3298" w14:textId="395F6A42" w:rsidR="002F1997" w:rsidRDefault="002F1997" w:rsidP="007D4B9C">
      <w:pPr>
        <w:pStyle w:val="Hint"/>
        <w:rPr>
          <w:i w:val="0"/>
        </w:rPr>
      </w:pPr>
    </w:p>
    <w:p w14:paraId="1C7C2BE3" w14:textId="47493ED5" w:rsidR="002F1997" w:rsidRDefault="002F1997" w:rsidP="007D4B9C">
      <w:pPr>
        <w:pStyle w:val="Hint"/>
        <w:rPr>
          <w:i w:val="0"/>
        </w:rPr>
      </w:pPr>
    </w:p>
    <w:p w14:paraId="5FFC4350" w14:textId="2CBDFAE7" w:rsidR="002F1997" w:rsidRDefault="006B4078" w:rsidP="007D4B9C">
      <w:pPr>
        <w:pStyle w:val="Hint"/>
        <w:rPr>
          <w:i w:val="0"/>
        </w:rPr>
      </w:pPr>
      <w:r>
        <w:rPr>
          <w:i w:val="0"/>
        </w:rPr>
        <w:t>Select a plant from the list to add it to your schedule.</w:t>
      </w:r>
    </w:p>
    <w:p w14:paraId="6525D0D2" w14:textId="642148AF" w:rsidR="002F1997" w:rsidRDefault="002F1997" w:rsidP="007D4B9C">
      <w:pPr>
        <w:pStyle w:val="Hint"/>
        <w:rPr>
          <w:i w:val="0"/>
        </w:rPr>
      </w:pPr>
    </w:p>
    <w:p w14:paraId="6BEE5EED" w14:textId="3BAA6AE8" w:rsidR="002F1997" w:rsidRDefault="002F1997" w:rsidP="007D4B9C">
      <w:pPr>
        <w:pStyle w:val="Hint"/>
        <w:rPr>
          <w:i w:val="0"/>
        </w:rPr>
      </w:pPr>
    </w:p>
    <w:p w14:paraId="13D41C87" w14:textId="4A439F63" w:rsidR="002F1997" w:rsidRDefault="002F1997" w:rsidP="007D4B9C">
      <w:pPr>
        <w:pStyle w:val="Hint"/>
        <w:rPr>
          <w:i w:val="0"/>
        </w:rPr>
      </w:pPr>
    </w:p>
    <w:p w14:paraId="1F46653F" w14:textId="0CA45EF9" w:rsidR="002F1997" w:rsidRDefault="002F1997" w:rsidP="007D4B9C">
      <w:pPr>
        <w:pStyle w:val="Hint"/>
        <w:rPr>
          <w:i w:val="0"/>
        </w:rPr>
      </w:pPr>
    </w:p>
    <w:p w14:paraId="26A45591" w14:textId="428CCEA9" w:rsidR="00371D6B" w:rsidRDefault="00371D6B" w:rsidP="00371D6B">
      <w:pPr>
        <w:pStyle w:val="Hint"/>
        <w:jc w:val="center"/>
        <w:rPr>
          <w:i w:val="0"/>
          <w:sz w:val="32"/>
          <w:szCs w:val="32"/>
        </w:rPr>
      </w:pPr>
      <w:r>
        <w:rPr>
          <w:i w:val="0"/>
          <w:sz w:val="32"/>
          <w:szCs w:val="32"/>
        </w:rPr>
        <w:lastRenderedPageBreak/>
        <w:t>Add a New Schedule</w:t>
      </w:r>
      <w:r>
        <w:rPr>
          <w:i w:val="0"/>
          <w:sz w:val="32"/>
          <w:szCs w:val="32"/>
        </w:rPr>
        <w:t xml:space="preserve"> (continued)</w:t>
      </w:r>
    </w:p>
    <w:p w14:paraId="75E536D0" w14:textId="107E0855" w:rsidR="002F1997" w:rsidRDefault="002F1997" w:rsidP="007D4B9C">
      <w:pPr>
        <w:pStyle w:val="Hint"/>
        <w:rPr>
          <w:i w:val="0"/>
        </w:rPr>
      </w:pPr>
    </w:p>
    <w:p w14:paraId="693BED4A" w14:textId="628AC318" w:rsidR="002F1997" w:rsidRDefault="00371D6B" w:rsidP="007D4B9C">
      <w:pPr>
        <w:pStyle w:val="Hint"/>
        <w:rPr>
          <w:i w:val="0"/>
        </w:rPr>
      </w:pPr>
      <w:r>
        <w:rPr>
          <w:i w:val="0"/>
          <w:noProof/>
          <w:sz w:val="32"/>
          <w:szCs w:val="32"/>
          <w:lang w:eastAsia="en-US"/>
        </w:rPr>
        <w:drawing>
          <wp:anchor distT="0" distB="0" distL="114300" distR="114300" simplePos="0" relativeHeight="251703296" behindDoc="0" locked="0" layoutInCell="1" allowOverlap="1" wp14:anchorId="18FCB45F" wp14:editId="133B288A">
            <wp:simplePos x="0" y="0"/>
            <wp:positionH relativeFrom="margin">
              <wp:align>left</wp:align>
            </wp:positionH>
            <wp:positionV relativeFrom="paragraph">
              <wp:posOffset>8255</wp:posOffset>
            </wp:positionV>
            <wp:extent cx="2438400" cy="4359275"/>
            <wp:effectExtent l="0" t="0" r="0" b="3175"/>
            <wp:wrapSquare wrapText="bothSides"/>
            <wp:docPr id="36" name="Picture 36" descr="C:\Users\Adelong7545\Desktop\saves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elong7545\Desktop\savesch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92F39" w14:textId="7E78275B" w:rsidR="002F1997" w:rsidRDefault="002F1997" w:rsidP="007D4B9C">
      <w:pPr>
        <w:pStyle w:val="Hint"/>
        <w:rPr>
          <w:i w:val="0"/>
        </w:rPr>
      </w:pPr>
    </w:p>
    <w:p w14:paraId="7CC3E9CB" w14:textId="36421EBD" w:rsidR="002F1997" w:rsidRDefault="002F1997" w:rsidP="007D4B9C">
      <w:pPr>
        <w:pStyle w:val="Hint"/>
        <w:rPr>
          <w:i w:val="0"/>
        </w:rPr>
      </w:pPr>
    </w:p>
    <w:p w14:paraId="121CEF85" w14:textId="77777777" w:rsidR="00371D6B" w:rsidRDefault="00371D6B" w:rsidP="007D4B9C">
      <w:pPr>
        <w:pStyle w:val="Hint"/>
        <w:rPr>
          <w:i w:val="0"/>
        </w:rPr>
      </w:pPr>
      <w:r>
        <w:rPr>
          <w:i w:val="0"/>
        </w:rPr>
        <w:t xml:space="preserve">Select the </w:t>
      </w:r>
      <w:r>
        <w:rPr>
          <w:b/>
          <w:i w:val="0"/>
        </w:rPr>
        <w:t xml:space="preserve">Save </w:t>
      </w:r>
      <w:r>
        <w:rPr>
          <w:i w:val="0"/>
        </w:rPr>
        <w:t xml:space="preserve">button to save your new schedule. </w:t>
      </w:r>
    </w:p>
    <w:p w14:paraId="1368C4D0" w14:textId="77777777" w:rsidR="00371D6B" w:rsidRPr="00371D6B" w:rsidRDefault="00371D6B" w:rsidP="00371D6B">
      <w:pPr>
        <w:pStyle w:val="Hint"/>
        <w:numPr>
          <w:ilvl w:val="0"/>
          <w:numId w:val="16"/>
        </w:numPr>
        <w:rPr>
          <w:b/>
          <w:i w:val="0"/>
        </w:rPr>
      </w:pPr>
      <w:r>
        <w:rPr>
          <w:i w:val="0"/>
        </w:rPr>
        <w:t xml:space="preserve">Select the </w:t>
      </w:r>
      <w:r>
        <w:rPr>
          <w:b/>
          <w:i w:val="0"/>
        </w:rPr>
        <w:t>Reset</w:t>
      </w:r>
      <w:r>
        <w:rPr>
          <w:i w:val="0"/>
        </w:rPr>
        <w:t xml:space="preserve"> button to clear your inputs.</w:t>
      </w:r>
    </w:p>
    <w:p w14:paraId="7D5D96D8" w14:textId="5E361AE1" w:rsidR="002F1997" w:rsidRPr="00371D6B" w:rsidRDefault="00371D6B" w:rsidP="00371D6B">
      <w:pPr>
        <w:pStyle w:val="Hint"/>
        <w:numPr>
          <w:ilvl w:val="0"/>
          <w:numId w:val="16"/>
        </w:numPr>
        <w:rPr>
          <w:b/>
          <w:i w:val="0"/>
        </w:rPr>
      </w:pPr>
      <w:r>
        <w:rPr>
          <w:i w:val="0"/>
        </w:rPr>
        <w:t xml:space="preserve">Select the </w:t>
      </w:r>
      <w:r>
        <w:rPr>
          <w:b/>
          <w:i w:val="0"/>
        </w:rPr>
        <w:t xml:space="preserve">Back </w:t>
      </w:r>
      <w:r>
        <w:rPr>
          <w:i w:val="0"/>
        </w:rPr>
        <w:t>button to cancel and return to the list of schedules page.</w:t>
      </w:r>
      <w:r>
        <w:rPr>
          <w:i w:val="0"/>
        </w:rPr>
        <w:br/>
      </w:r>
    </w:p>
    <w:p w14:paraId="6F1C32A7" w14:textId="28FBFC6B" w:rsidR="002F1997" w:rsidRDefault="002F1997" w:rsidP="007D4B9C">
      <w:pPr>
        <w:pStyle w:val="Hint"/>
        <w:rPr>
          <w:i w:val="0"/>
        </w:rPr>
      </w:pPr>
    </w:p>
    <w:p w14:paraId="720971BE" w14:textId="58D40B31" w:rsidR="002F1997" w:rsidRDefault="00371D6B" w:rsidP="007D4B9C">
      <w:pPr>
        <w:pStyle w:val="Hint"/>
        <w:rPr>
          <w:i w:val="0"/>
        </w:rPr>
      </w:pPr>
      <w:r>
        <w:rPr>
          <w:i w:val="0"/>
          <w:noProof/>
          <w:lang w:eastAsia="en-US"/>
        </w:rPr>
        <mc:AlternateContent>
          <mc:Choice Requires="wps">
            <w:drawing>
              <wp:anchor distT="0" distB="0" distL="114300" distR="114300" simplePos="0" relativeHeight="251707392" behindDoc="0" locked="0" layoutInCell="1" allowOverlap="1" wp14:anchorId="76DCCA4E" wp14:editId="7A7FBE8B">
                <wp:simplePos x="0" y="0"/>
                <wp:positionH relativeFrom="margin">
                  <wp:posOffset>104775</wp:posOffset>
                </wp:positionH>
                <wp:positionV relativeFrom="paragraph">
                  <wp:posOffset>128270</wp:posOffset>
                </wp:positionV>
                <wp:extent cx="2514600" cy="762000"/>
                <wp:effectExtent l="19050" t="19050" r="19050" b="19050"/>
                <wp:wrapNone/>
                <wp:docPr id="37" name="Oval 37"/>
                <wp:cNvGraphicFramePr/>
                <a:graphic xmlns:a="http://schemas.openxmlformats.org/drawingml/2006/main">
                  <a:graphicData uri="http://schemas.microsoft.com/office/word/2010/wordprocessingShape">
                    <wps:wsp>
                      <wps:cNvSpPr/>
                      <wps:spPr>
                        <a:xfrm>
                          <a:off x="0" y="0"/>
                          <a:ext cx="2514600" cy="7620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B50A9" id="Oval 37" o:spid="_x0000_s1026" style="position:absolute;margin-left:8.25pt;margin-top:10.1pt;width:198pt;height:60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" filled="f" strokecolor="red" strokeweight="2.25pt">
                <w10:wrap anchorx="margin"/>
              </v:oval>
            </w:pict>
          </mc:Fallback>
        </mc:AlternateContent>
      </w:r>
    </w:p>
    <w:p w14:paraId="1776FEB6" w14:textId="08DAE9CA" w:rsidR="002F1997" w:rsidRDefault="00371D6B" w:rsidP="007D4B9C">
      <w:pPr>
        <w:pStyle w:val="Hint"/>
        <w:rPr>
          <w:i w:val="0"/>
        </w:rPr>
      </w:pPr>
      <w:r>
        <w:rPr>
          <w:i w:val="0"/>
          <w:noProof/>
          <w:lang w:eastAsia="en-US"/>
        </w:rPr>
        <w:drawing>
          <wp:anchor distT="0" distB="0" distL="114300" distR="114300" simplePos="0" relativeHeight="251706368" behindDoc="0" locked="0" layoutInCell="1" allowOverlap="1" wp14:anchorId="39397E28" wp14:editId="39D11E48">
            <wp:simplePos x="0" y="0"/>
            <wp:positionH relativeFrom="margin">
              <wp:align>right</wp:align>
            </wp:positionH>
            <wp:positionV relativeFrom="paragraph">
              <wp:posOffset>121285</wp:posOffset>
            </wp:positionV>
            <wp:extent cx="2419350" cy="4363720"/>
            <wp:effectExtent l="0" t="0" r="0" b="0"/>
            <wp:wrapSquare wrapText="bothSides"/>
            <wp:docPr id="38" name="Picture 38" descr="C:\Users\Adelong7545\Desktop\savedS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elong7545\Desktop\savedSch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350" cy="4363720"/>
                    </a:xfrm>
                    <a:prstGeom prst="rect">
                      <a:avLst/>
                    </a:prstGeom>
                    <a:noFill/>
                    <a:ln>
                      <a:noFill/>
                    </a:ln>
                  </pic:spPr>
                </pic:pic>
              </a:graphicData>
            </a:graphic>
          </wp:anchor>
        </w:drawing>
      </w:r>
    </w:p>
    <w:p w14:paraId="610C47D6" w14:textId="3A846E8D" w:rsidR="002F1997" w:rsidRDefault="002F1997" w:rsidP="007D4B9C">
      <w:pPr>
        <w:pStyle w:val="Hint"/>
        <w:rPr>
          <w:i w:val="0"/>
        </w:rPr>
      </w:pPr>
    </w:p>
    <w:p w14:paraId="6985DCDA" w14:textId="58295A62" w:rsidR="002F1997" w:rsidRDefault="002F1997" w:rsidP="007D4B9C">
      <w:pPr>
        <w:pStyle w:val="Hint"/>
        <w:rPr>
          <w:i w:val="0"/>
        </w:rPr>
      </w:pPr>
    </w:p>
    <w:p w14:paraId="44D45825" w14:textId="3B9286F8" w:rsidR="002F1997" w:rsidRDefault="002F1997" w:rsidP="007D4B9C">
      <w:pPr>
        <w:pStyle w:val="Hint"/>
        <w:rPr>
          <w:i w:val="0"/>
        </w:rPr>
      </w:pPr>
    </w:p>
    <w:p w14:paraId="0FC68E10" w14:textId="492032BA" w:rsidR="002F1997" w:rsidRDefault="002F1997" w:rsidP="007D4B9C">
      <w:pPr>
        <w:pStyle w:val="Hint"/>
        <w:rPr>
          <w:i w:val="0"/>
        </w:rPr>
      </w:pPr>
    </w:p>
    <w:p w14:paraId="6FD7ABB6" w14:textId="4E1C0DD5" w:rsidR="00371D6B" w:rsidRDefault="00371D6B" w:rsidP="00371D6B">
      <w:pPr>
        <w:pStyle w:val="Hint"/>
        <w:rPr>
          <w:i w:val="0"/>
        </w:rPr>
      </w:pPr>
    </w:p>
    <w:p w14:paraId="41E895A7" w14:textId="7D816F18" w:rsidR="00371D6B" w:rsidRDefault="00371D6B" w:rsidP="00371D6B">
      <w:pPr>
        <w:pStyle w:val="Hint"/>
        <w:rPr>
          <w:i w:val="0"/>
        </w:rPr>
      </w:pPr>
    </w:p>
    <w:p w14:paraId="540A8040" w14:textId="5147A9D9" w:rsidR="00371D6B" w:rsidRDefault="00371D6B" w:rsidP="00371D6B">
      <w:pPr>
        <w:pStyle w:val="Hint"/>
        <w:rPr>
          <w:i w:val="0"/>
        </w:rPr>
      </w:pPr>
      <w:r>
        <w:rPr>
          <w:i w:val="0"/>
          <w:noProof/>
          <w:lang w:eastAsia="en-US"/>
        </w:rPr>
        <mc:AlternateContent>
          <mc:Choice Requires="wps">
            <w:drawing>
              <wp:anchor distT="0" distB="0" distL="114300" distR="114300" simplePos="0" relativeHeight="251709440" behindDoc="0" locked="0" layoutInCell="1" allowOverlap="1" wp14:anchorId="0FD6390E" wp14:editId="56625B0F">
                <wp:simplePos x="0" y="0"/>
                <wp:positionH relativeFrom="margin">
                  <wp:posOffset>3467100</wp:posOffset>
                </wp:positionH>
                <wp:positionV relativeFrom="paragraph">
                  <wp:posOffset>228600</wp:posOffset>
                </wp:positionV>
                <wp:extent cx="2514600" cy="762000"/>
                <wp:effectExtent l="19050" t="19050" r="19050" b="19050"/>
                <wp:wrapNone/>
                <wp:docPr id="39" name="Oval 39"/>
                <wp:cNvGraphicFramePr/>
                <a:graphic xmlns:a="http://schemas.openxmlformats.org/drawingml/2006/main">
                  <a:graphicData uri="http://schemas.microsoft.com/office/word/2010/wordprocessingShape">
                    <wps:wsp>
                      <wps:cNvSpPr/>
                      <wps:spPr>
                        <a:xfrm>
                          <a:off x="0" y="0"/>
                          <a:ext cx="2514600" cy="7620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F2AFD0" id="Oval 39" o:spid="_x0000_s1026" style="position:absolute;margin-left:273pt;margin-top:18pt;width:198pt;height:60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" filled="f" strokecolor="red" strokeweight="2.25pt">
                <w10:wrap anchorx="margin"/>
              </v:oval>
            </w:pict>
          </mc:Fallback>
        </mc:AlternateContent>
      </w:r>
    </w:p>
    <w:p w14:paraId="34A0A9CB" w14:textId="77777777" w:rsidR="00371D6B" w:rsidRDefault="00371D6B" w:rsidP="00371D6B">
      <w:pPr>
        <w:pStyle w:val="Hint"/>
        <w:rPr>
          <w:i w:val="0"/>
        </w:rPr>
      </w:pPr>
    </w:p>
    <w:p w14:paraId="3FE346F9" w14:textId="77777777" w:rsidR="00371D6B" w:rsidRDefault="00371D6B" w:rsidP="00371D6B">
      <w:pPr>
        <w:pStyle w:val="Hint"/>
        <w:rPr>
          <w:i w:val="0"/>
        </w:rPr>
      </w:pPr>
      <w:r>
        <w:rPr>
          <w:i w:val="0"/>
        </w:rPr>
        <w:t>Now you can see your new plant added to your list!</w:t>
      </w:r>
    </w:p>
    <w:p w14:paraId="23B0DCB5" w14:textId="74B890AB" w:rsidR="002F1997" w:rsidRDefault="002F1997" w:rsidP="007D4B9C">
      <w:pPr>
        <w:pStyle w:val="Hint"/>
        <w:rPr>
          <w:i w:val="0"/>
        </w:rPr>
      </w:pPr>
    </w:p>
    <w:p w14:paraId="6792EE86" w14:textId="0E606250" w:rsidR="00371D6B" w:rsidRDefault="00371D6B" w:rsidP="007D4B9C">
      <w:pPr>
        <w:pStyle w:val="Hint"/>
        <w:rPr>
          <w:i w:val="0"/>
        </w:rPr>
      </w:pPr>
    </w:p>
    <w:p w14:paraId="22A85568" w14:textId="1D40FB2F" w:rsidR="00371D6B" w:rsidRDefault="00371D6B" w:rsidP="007D4B9C">
      <w:pPr>
        <w:pStyle w:val="Hint"/>
        <w:rPr>
          <w:i w:val="0"/>
        </w:rPr>
      </w:pPr>
    </w:p>
    <w:p w14:paraId="60F0FB8F" w14:textId="13D8992C" w:rsidR="00371D6B" w:rsidRDefault="00371D6B" w:rsidP="007D4B9C">
      <w:pPr>
        <w:pStyle w:val="Hint"/>
        <w:rPr>
          <w:i w:val="0"/>
        </w:rPr>
      </w:pPr>
    </w:p>
    <w:p w14:paraId="7778E374" w14:textId="17A9CA39" w:rsidR="00371D6B" w:rsidRDefault="00BA3232" w:rsidP="00BA3232">
      <w:pPr>
        <w:pStyle w:val="Hint"/>
        <w:jc w:val="center"/>
        <w:rPr>
          <w:i w:val="0"/>
        </w:rPr>
      </w:pPr>
      <w:r>
        <w:rPr>
          <w:i w:val="0"/>
          <w:sz w:val="32"/>
          <w:szCs w:val="32"/>
        </w:rPr>
        <w:lastRenderedPageBreak/>
        <w:t xml:space="preserve">Edit or Delete a </w:t>
      </w:r>
      <w:r>
        <w:rPr>
          <w:i w:val="0"/>
          <w:sz w:val="32"/>
          <w:szCs w:val="32"/>
        </w:rPr>
        <w:t>Schedule</w:t>
      </w:r>
    </w:p>
    <w:p w14:paraId="35EFDE12" w14:textId="7815DA72" w:rsidR="00371D6B" w:rsidRDefault="00BA3232" w:rsidP="007D4B9C">
      <w:pPr>
        <w:pStyle w:val="Hint"/>
        <w:rPr>
          <w:i w:val="0"/>
        </w:rPr>
      </w:pPr>
      <w:r>
        <w:rPr>
          <w:i w:val="0"/>
          <w:noProof/>
          <w:lang w:eastAsia="en-US"/>
        </w:rPr>
        <w:drawing>
          <wp:anchor distT="0" distB="0" distL="114300" distR="114300" simplePos="0" relativeHeight="251713536" behindDoc="0" locked="0" layoutInCell="1" allowOverlap="1" wp14:anchorId="4B880B86" wp14:editId="7D390AEB">
            <wp:simplePos x="0" y="0"/>
            <wp:positionH relativeFrom="margin">
              <wp:posOffset>19050</wp:posOffset>
            </wp:positionH>
            <wp:positionV relativeFrom="paragraph">
              <wp:posOffset>135890</wp:posOffset>
            </wp:positionV>
            <wp:extent cx="2419350" cy="4363720"/>
            <wp:effectExtent l="0" t="0" r="0" b="0"/>
            <wp:wrapSquare wrapText="bothSides"/>
            <wp:docPr id="41" name="Picture 41" descr="C:\Users\Adelong7545\Desktop\savedS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elong7545\Desktop\savedSch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350" cy="4363720"/>
                    </a:xfrm>
                    <a:prstGeom prst="rect">
                      <a:avLst/>
                    </a:prstGeom>
                    <a:noFill/>
                    <a:ln>
                      <a:noFill/>
                    </a:ln>
                  </pic:spPr>
                </pic:pic>
              </a:graphicData>
            </a:graphic>
          </wp:anchor>
        </w:drawing>
      </w:r>
    </w:p>
    <w:p w14:paraId="3DAD5283" w14:textId="4EAB58E5" w:rsidR="00371D6B" w:rsidRDefault="00371D6B" w:rsidP="007D4B9C">
      <w:pPr>
        <w:pStyle w:val="Hint"/>
        <w:rPr>
          <w:i w:val="0"/>
        </w:rPr>
      </w:pPr>
    </w:p>
    <w:p w14:paraId="78166352" w14:textId="0A19A686" w:rsidR="00371D6B" w:rsidRDefault="00371D6B" w:rsidP="007D4B9C">
      <w:pPr>
        <w:pStyle w:val="Hint"/>
        <w:rPr>
          <w:i w:val="0"/>
        </w:rPr>
      </w:pPr>
    </w:p>
    <w:p w14:paraId="2785FEF9" w14:textId="290521BF" w:rsidR="00371D6B" w:rsidRDefault="00371D6B" w:rsidP="007D4B9C">
      <w:pPr>
        <w:pStyle w:val="Hint"/>
        <w:rPr>
          <w:i w:val="0"/>
        </w:rPr>
      </w:pPr>
    </w:p>
    <w:p w14:paraId="06DB0E3F" w14:textId="72C17260" w:rsidR="00371D6B" w:rsidRDefault="00371D6B" w:rsidP="007D4B9C">
      <w:pPr>
        <w:pStyle w:val="Hint"/>
        <w:rPr>
          <w:i w:val="0"/>
        </w:rPr>
      </w:pPr>
    </w:p>
    <w:p w14:paraId="27E80B67" w14:textId="7E0C36FC" w:rsidR="00BA3232" w:rsidRDefault="00BA3232" w:rsidP="00BA3232">
      <w:pPr>
        <w:pStyle w:val="Hint"/>
        <w:rPr>
          <w:i w:val="0"/>
        </w:rPr>
      </w:pPr>
      <w:r>
        <w:rPr>
          <w:i w:val="0"/>
        </w:rPr>
        <w:t xml:space="preserve">You must select a </w:t>
      </w:r>
      <w:r w:rsidR="00043203">
        <w:rPr>
          <w:i w:val="0"/>
        </w:rPr>
        <w:t>schedule</w:t>
      </w:r>
      <w:r w:rsidR="00043203">
        <w:rPr>
          <w:i w:val="0"/>
        </w:rPr>
        <w:t xml:space="preserve"> </w:t>
      </w:r>
      <w:r>
        <w:rPr>
          <w:i w:val="0"/>
        </w:rPr>
        <w:t xml:space="preserve">from the </w:t>
      </w:r>
      <w:r w:rsidR="00043203">
        <w:rPr>
          <w:i w:val="0"/>
        </w:rPr>
        <w:t>schedule</w:t>
      </w:r>
      <w:r w:rsidR="00043203">
        <w:rPr>
          <w:i w:val="0"/>
        </w:rPr>
        <w:t xml:space="preserve"> </w:t>
      </w:r>
      <w:r>
        <w:rPr>
          <w:i w:val="0"/>
        </w:rPr>
        <w:t>list page in order to edit or delete it.</w:t>
      </w:r>
    </w:p>
    <w:p w14:paraId="6EF8E1D5" w14:textId="3EC476B5" w:rsidR="00371D6B" w:rsidRDefault="00BA3232" w:rsidP="007D4B9C">
      <w:pPr>
        <w:pStyle w:val="Hint"/>
        <w:rPr>
          <w:i w:val="0"/>
        </w:rPr>
      </w:pPr>
      <w:r>
        <w:rPr>
          <w:i w:val="0"/>
          <w:noProof/>
          <w:lang w:eastAsia="en-US"/>
        </w:rPr>
        <mc:AlternateContent>
          <mc:Choice Requires="wps">
            <w:drawing>
              <wp:anchor distT="0" distB="0" distL="114300" distR="114300" simplePos="0" relativeHeight="251715584" behindDoc="0" locked="0" layoutInCell="1" allowOverlap="1" wp14:anchorId="2B1DEB48" wp14:editId="44489C0A">
                <wp:simplePos x="0" y="0"/>
                <wp:positionH relativeFrom="margin">
                  <wp:posOffset>-47625</wp:posOffset>
                </wp:positionH>
                <wp:positionV relativeFrom="paragraph">
                  <wp:posOffset>203835</wp:posOffset>
                </wp:positionV>
                <wp:extent cx="990600" cy="809625"/>
                <wp:effectExtent l="19050" t="19050" r="19050" b="28575"/>
                <wp:wrapNone/>
                <wp:docPr id="42" name="Oval 42"/>
                <wp:cNvGraphicFramePr/>
                <a:graphic xmlns:a="http://schemas.openxmlformats.org/drawingml/2006/main">
                  <a:graphicData uri="http://schemas.microsoft.com/office/word/2010/wordprocessingShape">
                    <wps:wsp>
                      <wps:cNvSpPr/>
                      <wps:spPr>
                        <a:xfrm>
                          <a:off x="0" y="0"/>
                          <a:ext cx="990600" cy="8096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60D74" id="Oval 42" o:spid="_x0000_s1026" style="position:absolute;margin-left:-3.75pt;margin-top:16.05pt;width:78pt;height:63.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" filled="f" strokecolor="red" strokeweight="2.25pt">
                <w10:wrap anchorx="margin"/>
              </v:oval>
            </w:pict>
          </mc:Fallback>
        </mc:AlternateContent>
      </w:r>
    </w:p>
    <w:p w14:paraId="28B61A90" w14:textId="1DA57EDC" w:rsidR="00371D6B" w:rsidRDefault="00371D6B" w:rsidP="007D4B9C">
      <w:pPr>
        <w:pStyle w:val="Hint"/>
        <w:rPr>
          <w:i w:val="0"/>
        </w:rPr>
      </w:pPr>
    </w:p>
    <w:p w14:paraId="736EA841" w14:textId="489A7A25" w:rsidR="00371D6B" w:rsidRDefault="00371D6B" w:rsidP="007D4B9C">
      <w:pPr>
        <w:pStyle w:val="Hint"/>
        <w:rPr>
          <w:i w:val="0"/>
        </w:rPr>
      </w:pPr>
    </w:p>
    <w:p w14:paraId="5BD4B934" w14:textId="4176B5C6" w:rsidR="00371D6B" w:rsidRDefault="00371D6B" w:rsidP="007D4B9C">
      <w:pPr>
        <w:pStyle w:val="Hint"/>
        <w:rPr>
          <w:i w:val="0"/>
        </w:rPr>
      </w:pPr>
    </w:p>
    <w:p w14:paraId="2BF562FF" w14:textId="694CC836" w:rsidR="00371D6B" w:rsidRDefault="00BA3232" w:rsidP="007D4B9C">
      <w:pPr>
        <w:pStyle w:val="Hint"/>
        <w:rPr>
          <w:i w:val="0"/>
        </w:rPr>
      </w:pPr>
      <w:r w:rsidRPr="00BA3232">
        <w:rPr>
          <w:i w:val="0"/>
          <w:noProof/>
          <w:lang w:eastAsia="en-US"/>
        </w:rPr>
        <w:drawing>
          <wp:anchor distT="0" distB="0" distL="114300" distR="114300" simplePos="0" relativeHeight="251718656" behindDoc="0" locked="0" layoutInCell="1" allowOverlap="1" wp14:anchorId="584FF431" wp14:editId="56F003A4">
            <wp:simplePos x="0" y="0"/>
            <wp:positionH relativeFrom="margin">
              <wp:posOffset>3425190</wp:posOffset>
            </wp:positionH>
            <wp:positionV relativeFrom="paragraph">
              <wp:posOffset>33020</wp:posOffset>
            </wp:positionV>
            <wp:extent cx="2517775" cy="4513580"/>
            <wp:effectExtent l="0" t="0" r="0" b="1270"/>
            <wp:wrapSquare wrapText="bothSides"/>
            <wp:docPr id="44" name="Picture 44" descr="C:\Users\Adelong7545\Desktop\editDeleteS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elong7545\Desktop\editDeleteSch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7775" cy="4513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590F05" w14:textId="42A6033B" w:rsidR="00371D6B" w:rsidRDefault="00371D6B" w:rsidP="007D4B9C">
      <w:pPr>
        <w:pStyle w:val="Hint"/>
        <w:rPr>
          <w:i w:val="0"/>
        </w:rPr>
      </w:pPr>
    </w:p>
    <w:p w14:paraId="75D6C952" w14:textId="0E5BA8E2" w:rsidR="00371D6B" w:rsidRDefault="00371D6B" w:rsidP="007D4B9C">
      <w:pPr>
        <w:pStyle w:val="Hint"/>
        <w:rPr>
          <w:i w:val="0"/>
        </w:rPr>
      </w:pPr>
    </w:p>
    <w:p w14:paraId="6D6A9B00" w14:textId="7E761D83" w:rsidR="00371D6B" w:rsidRDefault="00371D6B" w:rsidP="007D4B9C">
      <w:pPr>
        <w:pStyle w:val="Hint"/>
        <w:rPr>
          <w:i w:val="0"/>
        </w:rPr>
      </w:pPr>
    </w:p>
    <w:p w14:paraId="1457246D" w14:textId="7E13DF98" w:rsidR="00371D6B" w:rsidRDefault="00371D6B" w:rsidP="007D4B9C">
      <w:pPr>
        <w:pStyle w:val="Hint"/>
        <w:rPr>
          <w:i w:val="0"/>
        </w:rPr>
      </w:pPr>
    </w:p>
    <w:p w14:paraId="5B75BE0E" w14:textId="1D7B652E" w:rsidR="00371D6B" w:rsidRDefault="00371D6B" w:rsidP="007D4B9C">
      <w:pPr>
        <w:pStyle w:val="Hint"/>
        <w:rPr>
          <w:i w:val="0"/>
        </w:rPr>
      </w:pPr>
    </w:p>
    <w:p w14:paraId="21E55B3F" w14:textId="4A1D0497" w:rsidR="00BA3232" w:rsidRDefault="00BA3232" w:rsidP="007D4B9C">
      <w:pPr>
        <w:pStyle w:val="Hint"/>
        <w:rPr>
          <w:i w:val="0"/>
        </w:rPr>
      </w:pPr>
      <w:r>
        <w:rPr>
          <w:i w:val="0"/>
          <w:noProof/>
          <w:lang w:eastAsia="en-US"/>
        </w:rPr>
        <mc:AlternateContent>
          <mc:Choice Requires="wps">
            <w:drawing>
              <wp:anchor distT="0" distB="0" distL="114300" distR="114300" simplePos="0" relativeHeight="251719680" behindDoc="0" locked="0" layoutInCell="1" allowOverlap="1" wp14:anchorId="087C40EE" wp14:editId="4C6C9017">
                <wp:simplePos x="0" y="0"/>
                <wp:positionH relativeFrom="margin">
                  <wp:posOffset>3352800</wp:posOffset>
                </wp:positionH>
                <wp:positionV relativeFrom="paragraph">
                  <wp:posOffset>125095</wp:posOffset>
                </wp:positionV>
                <wp:extent cx="2686050" cy="1314450"/>
                <wp:effectExtent l="19050" t="19050" r="19050" b="19050"/>
                <wp:wrapNone/>
                <wp:docPr id="43" name="Oval 43"/>
                <wp:cNvGraphicFramePr/>
                <a:graphic xmlns:a="http://schemas.openxmlformats.org/drawingml/2006/main">
                  <a:graphicData uri="http://schemas.microsoft.com/office/word/2010/wordprocessingShape">
                    <wps:wsp>
                      <wps:cNvSpPr/>
                      <wps:spPr>
                        <a:xfrm>
                          <a:off x="0" y="0"/>
                          <a:ext cx="2686050" cy="1314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52F2F" id="Oval 43" o:spid="_x0000_s1026" style="position:absolute;margin-left:264pt;margin-top:9.85pt;width:211.5pt;height:103.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" filled="f" strokecolor="red" strokeweight="2.25pt">
                <w10:wrap anchorx="margin"/>
              </v:oval>
            </w:pict>
          </mc:Fallback>
        </mc:AlternateContent>
      </w:r>
    </w:p>
    <w:p w14:paraId="3F20F285" w14:textId="69E67B81" w:rsidR="00BA3232" w:rsidRDefault="00BA3232" w:rsidP="00BA3232">
      <w:pPr>
        <w:pStyle w:val="Hint"/>
        <w:rPr>
          <w:i w:val="0"/>
        </w:rPr>
      </w:pPr>
      <w:r>
        <w:rPr>
          <w:i w:val="0"/>
        </w:rPr>
        <w:t xml:space="preserve">In order to delete the </w:t>
      </w:r>
      <w:r>
        <w:rPr>
          <w:i w:val="0"/>
        </w:rPr>
        <w:t>schedule</w:t>
      </w:r>
      <w:r>
        <w:rPr>
          <w:i w:val="0"/>
        </w:rPr>
        <w:t xml:space="preserve">, select the </w:t>
      </w:r>
      <w:r>
        <w:rPr>
          <w:b/>
          <w:i w:val="0"/>
        </w:rPr>
        <w:t>Delete</w:t>
      </w:r>
      <w:r>
        <w:rPr>
          <w:i w:val="0"/>
        </w:rPr>
        <w:t xml:space="preserve"> button.</w:t>
      </w:r>
    </w:p>
    <w:p w14:paraId="6E04AAF6" w14:textId="77777777" w:rsidR="00BA3232" w:rsidRDefault="00BA3232" w:rsidP="00BA3232">
      <w:pPr>
        <w:pStyle w:val="Hint"/>
        <w:rPr>
          <w:i w:val="0"/>
        </w:rPr>
      </w:pPr>
    </w:p>
    <w:p w14:paraId="441F869E" w14:textId="6825D494" w:rsidR="00BA3232" w:rsidRPr="003152A6" w:rsidRDefault="00BA3232" w:rsidP="00BA3232">
      <w:pPr>
        <w:pStyle w:val="Hint"/>
        <w:rPr>
          <w:i w:val="0"/>
        </w:rPr>
      </w:pPr>
      <w:r>
        <w:rPr>
          <w:i w:val="0"/>
        </w:rPr>
        <w:t xml:space="preserve">In order to edit the schedule, select the </w:t>
      </w:r>
      <w:r>
        <w:rPr>
          <w:b/>
          <w:i w:val="0"/>
        </w:rPr>
        <w:t>Edit</w:t>
      </w:r>
      <w:r>
        <w:rPr>
          <w:i w:val="0"/>
        </w:rPr>
        <w:t xml:space="preserve"> button and you will be redirected to the edit schedule</w:t>
      </w:r>
      <w:r>
        <w:rPr>
          <w:i w:val="0"/>
        </w:rPr>
        <w:t xml:space="preserve"> </w:t>
      </w:r>
      <w:r>
        <w:rPr>
          <w:i w:val="0"/>
        </w:rPr>
        <w:t xml:space="preserve">page. If you wish to cancel, select the </w:t>
      </w:r>
      <w:r>
        <w:rPr>
          <w:b/>
          <w:i w:val="0"/>
        </w:rPr>
        <w:t xml:space="preserve">Back </w:t>
      </w:r>
      <w:r>
        <w:rPr>
          <w:i w:val="0"/>
        </w:rPr>
        <w:t>button.</w:t>
      </w:r>
      <w:r w:rsidRPr="003152A6">
        <w:rPr>
          <w:i w:val="0"/>
          <w:noProof/>
          <w:lang w:eastAsia="en-US"/>
        </w:rPr>
        <w:t xml:space="preserve"> </w:t>
      </w:r>
    </w:p>
    <w:p w14:paraId="146FD061" w14:textId="2B73AD8A" w:rsidR="00371D6B" w:rsidRDefault="00371D6B" w:rsidP="007D4B9C">
      <w:pPr>
        <w:pStyle w:val="Hint"/>
        <w:rPr>
          <w:i w:val="0"/>
        </w:rPr>
      </w:pPr>
    </w:p>
    <w:p w14:paraId="19546FCD" w14:textId="1FBE2DFD" w:rsidR="00371D6B" w:rsidRDefault="00371D6B" w:rsidP="007D4B9C">
      <w:pPr>
        <w:pStyle w:val="Hint"/>
        <w:rPr>
          <w:i w:val="0"/>
        </w:rPr>
      </w:pPr>
    </w:p>
    <w:p w14:paraId="5DF70CCA" w14:textId="656B325F" w:rsidR="006C0256" w:rsidRDefault="006C0256" w:rsidP="006C0256">
      <w:pPr>
        <w:pStyle w:val="Hint"/>
        <w:jc w:val="center"/>
        <w:rPr>
          <w:i w:val="0"/>
        </w:rPr>
      </w:pPr>
      <w:r>
        <w:rPr>
          <w:i w:val="0"/>
          <w:sz w:val="32"/>
          <w:szCs w:val="32"/>
        </w:rPr>
        <w:lastRenderedPageBreak/>
        <w:t>Edit or Delete a Schedule</w:t>
      </w:r>
      <w:r>
        <w:rPr>
          <w:i w:val="0"/>
          <w:sz w:val="32"/>
          <w:szCs w:val="32"/>
        </w:rPr>
        <w:t xml:space="preserve"> (continued)</w:t>
      </w:r>
    </w:p>
    <w:p w14:paraId="31108C36" w14:textId="77777777" w:rsidR="006C0256" w:rsidRDefault="006C0256" w:rsidP="007D4B9C">
      <w:pPr>
        <w:pStyle w:val="Hint"/>
        <w:rPr>
          <w:i w:val="0"/>
        </w:rPr>
      </w:pPr>
    </w:p>
    <w:p w14:paraId="27EBFAD9" w14:textId="659D0E25" w:rsidR="00371D6B" w:rsidRDefault="006C0256" w:rsidP="007D4B9C">
      <w:pPr>
        <w:pStyle w:val="Hint"/>
        <w:rPr>
          <w:i w:val="0"/>
        </w:rPr>
      </w:pPr>
      <w:r>
        <w:rPr>
          <w:i w:val="0"/>
          <w:noProof/>
          <w:lang w:eastAsia="en-US"/>
        </w:rPr>
        <w:drawing>
          <wp:anchor distT="0" distB="0" distL="114300" distR="114300" simplePos="0" relativeHeight="251720704" behindDoc="0" locked="0" layoutInCell="1" allowOverlap="1" wp14:anchorId="2E0D25EE" wp14:editId="5007A9C3">
            <wp:simplePos x="0" y="0"/>
            <wp:positionH relativeFrom="margin">
              <wp:posOffset>-219075</wp:posOffset>
            </wp:positionH>
            <wp:positionV relativeFrom="paragraph">
              <wp:posOffset>313055</wp:posOffset>
            </wp:positionV>
            <wp:extent cx="3067050" cy="5511165"/>
            <wp:effectExtent l="0" t="0" r="0" b="0"/>
            <wp:wrapSquare wrapText="bothSides"/>
            <wp:docPr id="45" name="Picture 45" descr="C:\Users\Adelong7545\Desktop\editS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elong7545\Desktop\editSch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7050" cy="5511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F71BF" w14:textId="08B9DDB9" w:rsidR="00371D6B" w:rsidRDefault="00371D6B" w:rsidP="007D4B9C">
      <w:pPr>
        <w:pStyle w:val="Hint"/>
        <w:rPr>
          <w:i w:val="0"/>
        </w:rPr>
      </w:pPr>
    </w:p>
    <w:p w14:paraId="00A46382" w14:textId="29BD7447" w:rsidR="006C0256" w:rsidRDefault="006C0256" w:rsidP="007D4B9C">
      <w:pPr>
        <w:pStyle w:val="Hint"/>
        <w:rPr>
          <w:i w:val="0"/>
        </w:rPr>
      </w:pPr>
    </w:p>
    <w:p w14:paraId="68B9A2FE" w14:textId="70B4E8DA" w:rsidR="006C0256" w:rsidRDefault="006C0256" w:rsidP="007D4B9C">
      <w:pPr>
        <w:pStyle w:val="Hint"/>
        <w:rPr>
          <w:i w:val="0"/>
        </w:rPr>
      </w:pPr>
    </w:p>
    <w:p w14:paraId="01E2CEA5" w14:textId="0B7FAF7E" w:rsidR="006C0256" w:rsidRDefault="006C0256" w:rsidP="007D4B9C">
      <w:pPr>
        <w:pStyle w:val="Hint"/>
        <w:rPr>
          <w:i w:val="0"/>
        </w:rPr>
      </w:pPr>
    </w:p>
    <w:p w14:paraId="7183927C" w14:textId="3C2A215A" w:rsidR="00371D6B" w:rsidRDefault="00371D6B" w:rsidP="007D4B9C">
      <w:pPr>
        <w:pStyle w:val="Hint"/>
        <w:rPr>
          <w:i w:val="0"/>
        </w:rPr>
      </w:pPr>
    </w:p>
    <w:p w14:paraId="4C796BA6" w14:textId="10319BF8" w:rsidR="00371D6B" w:rsidRDefault="00371D6B" w:rsidP="007D4B9C">
      <w:pPr>
        <w:pStyle w:val="Hint"/>
        <w:rPr>
          <w:i w:val="0"/>
        </w:rPr>
      </w:pPr>
    </w:p>
    <w:p w14:paraId="11671CA0" w14:textId="48B1D45B" w:rsidR="006C0256" w:rsidRDefault="006C0256" w:rsidP="006C0256">
      <w:pPr>
        <w:pStyle w:val="Hint"/>
        <w:rPr>
          <w:i w:val="0"/>
        </w:rPr>
      </w:pPr>
      <w:r>
        <w:rPr>
          <w:i w:val="0"/>
        </w:rPr>
        <w:t xml:space="preserve">Change your plant </w:t>
      </w:r>
      <w:r w:rsidR="00043203">
        <w:rPr>
          <w:i w:val="0"/>
        </w:rPr>
        <w:t>schedule</w:t>
      </w:r>
      <w:r w:rsidR="00043203">
        <w:rPr>
          <w:i w:val="0"/>
        </w:rPr>
        <w:t xml:space="preserve"> </w:t>
      </w:r>
      <w:r>
        <w:rPr>
          <w:i w:val="0"/>
        </w:rPr>
        <w:t xml:space="preserve">information and then select the </w:t>
      </w:r>
      <w:r>
        <w:rPr>
          <w:b/>
          <w:i w:val="0"/>
        </w:rPr>
        <w:t xml:space="preserve">Update </w:t>
      </w:r>
      <w:r>
        <w:rPr>
          <w:i w:val="0"/>
        </w:rPr>
        <w:t>button.</w:t>
      </w:r>
    </w:p>
    <w:p w14:paraId="3BC1CFDC" w14:textId="3F689227" w:rsidR="006C0256" w:rsidRPr="002F1997" w:rsidRDefault="006C0256" w:rsidP="006C0256">
      <w:pPr>
        <w:pStyle w:val="Hint"/>
        <w:rPr>
          <w:i w:val="0"/>
        </w:rPr>
      </w:pPr>
      <w:r>
        <w:rPr>
          <w:i w:val="0"/>
        </w:rPr>
        <w:t xml:space="preserve">If you wish to cancel editing your </w:t>
      </w:r>
      <w:r w:rsidR="00043203">
        <w:rPr>
          <w:i w:val="0"/>
        </w:rPr>
        <w:t>schedule</w:t>
      </w:r>
      <w:r>
        <w:rPr>
          <w:i w:val="0"/>
        </w:rPr>
        <w:t xml:space="preserve">, select the </w:t>
      </w:r>
      <w:r>
        <w:rPr>
          <w:b/>
          <w:i w:val="0"/>
        </w:rPr>
        <w:t xml:space="preserve">Back </w:t>
      </w:r>
      <w:r>
        <w:rPr>
          <w:i w:val="0"/>
        </w:rPr>
        <w:t>button.</w:t>
      </w:r>
    </w:p>
    <w:p w14:paraId="47D09C5A" w14:textId="623F9EB6" w:rsidR="00371D6B" w:rsidRDefault="00371D6B" w:rsidP="007D4B9C">
      <w:pPr>
        <w:pStyle w:val="Hint"/>
        <w:rPr>
          <w:i w:val="0"/>
        </w:rPr>
      </w:pPr>
    </w:p>
    <w:p w14:paraId="447D40FF" w14:textId="55347F7A" w:rsidR="00371D6B" w:rsidRDefault="006C0256" w:rsidP="007D4B9C">
      <w:pPr>
        <w:pStyle w:val="Hint"/>
        <w:rPr>
          <w:i w:val="0"/>
        </w:rPr>
      </w:pPr>
      <w:bookmarkStart w:id="0" w:name="_GoBack"/>
      <w:bookmarkEnd w:id="0"/>
      <w:r>
        <w:rPr>
          <w:i w:val="0"/>
          <w:noProof/>
          <w:lang w:eastAsia="en-US"/>
        </w:rPr>
        <mc:AlternateContent>
          <mc:Choice Requires="wps">
            <w:drawing>
              <wp:anchor distT="0" distB="0" distL="114300" distR="114300" simplePos="0" relativeHeight="251722752" behindDoc="0" locked="0" layoutInCell="1" allowOverlap="1" wp14:anchorId="66DA9519" wp14:editId="5B2BA939">
                <wp:simplePos x="0" y="0"/>
                <wp:positionH relativeFrom="margin">
                  <wp:align>left</wp:align>
                </wp:positionH>
                <wp:positionV relativeFrom="paragraph">
                  <wp:posOffset>145415</wp:posOffset>
                </wp:positionV>
                <wp:extent cx="2686050" cy="1314450"/>
                <wp:effectExtent l="19050" t="19050" r="19050" b="19050"/>
                <wp:wrapNone/>
                <wp:docPr id="46" name="Oval 46"/>
                <wp:cNvGraphicFramePr/>
                <a:graphic xmlns:a="http://schemas.openxmlformats.org/drawingml/2006/main">
                  <a:graphicData uri="http://schemas.microsoft.com/office/word/2010/wordprocessingShape">
                    <wps:wsp>
                      <wps:cNvSpPr/>
                      <wps:spPr>
                        <a:xfrm>
                          <a:off x="0" y="0"/>
                          <a:ext cx="2686050" cy="13144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E0753" id="Oval 46" o:spid="_x0000_s1026" style="position:absolute;margin-left:0;margin-top:11.45pt;width:211.5pt;height:103.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" filled="f" strokecolor="red" strokeweight="2.25pt">
                <w10:wrap anchorx="margin"/>
              </v:oval>
            </w:pict>
          </mc:Fallback>
        </mc:AlternateContent>
      </w:r>
    </w:p>
    <w:p w14:paraId="1F48D566" w14:textId="6E88E33F" w:rsidR="00371D6B" w:rsidRDefault="00371D6B" w:rsidP="007D4B9C">
      <w:pPr>
        <w:pStyle w:val="Hint"/>
        <w:rPr>
          <w:i w:val="0"/>
        </w:rPr>
      </w:pPr>
    </w:p>
    <w:p w14:paraId="1482CD1E" w14:textId="74829887" w:rsidR="00371D6B" w:rsidRDefault="00371D6B" w:rsidP="007D4B9C">
      <w:pPr>
        <w:pStyle w:val="Hint"/>
        <w:rPr>
          <w:i w:val="0"/>
        </w:rPr>
      </w:pPr>
    </w:p>
    <w:p w14:paraId="51227BA3" w14:textId="35CFD796" w:rsidR="00371D6B" w:rsidRDefault="00371D6B" w:rsidP="007D4B9C">
      <w:pPr>
        <w:pStyle w:val="Hint"/>
        <w:rPr>
          <w:i w:val="0"/>
        </w:rPr>
      </w:pPr>
    </w:p>
    <w:p w14:paraId="018E67FE" w14:textId="07EA09F1" w:rsidR="00371D6B" w:rsidRDefault="00371D6B" w:rsidP="007D4B9C">
      <w:pPr>
        <w:pStyle w:val="Hint"/>
        <w:rPr>
          <w:i w:val="0"/>
        </w:rPr>
      </w:pPr>
    </w:p>
    <w:p w14:paraId="388C1BDF" w14:textId="0EBDD4E9" w:rsidR="00371D6B" w:rsidRDefault="00371D6B" w:rsidP="007D4B9C">
      <w:pPr>
        <w:pStyle w:val="Hint"/>
        <w:rPr>
          <w:i w:val="0"/>
        </w:rPr>
      </w:pPr>
    </w:p>
    <w:p w14:paraId="239DB30E" w14:textId="7EE70F53" w:rsidR="00371D6B" w:rsidRDefault="00371D6B" w:rsidP="007D4B9C">
      <w:pPr>
        <w:pStyle w:val="Hint"/>
        <w:rPr>
          <w:i w:val="0"/>
        </w:rPr>
      </w:pPr>
    </w:p>
    <w:p w14:paraId="0143EBAD" w14:textId="32A02668" w:rsidR="00371D6B" w:rsidRDefault="00371D6B" w:rsidP="007D4B9C">
      <w:pPr>
        <w:pStyle w:val="Hint"/>
        <w:rPr>
          <w:i w:val="0"/>
        </w:rPr>
      </w:pPr>
    </w:p>
    <w:p w14:paraId="44EE2498" w14:textId="36499322" w:rsidR="00371D6B" w:rsidRDefault="00371D6B" w:rsidP="007D4B9C">
      <w:pPr>
        <w:pStyle w:val="Hint"/>
        <w:rPr>
          <w:i w:val="0"/>
        </w:rPr>
      </w:pPr>
    </w:p>
    <w:p w14:paraId="3F9E4FC0" w14:textId="118D0B4F" w:rsidR="006C0256" w:rsidRDefault="006C0256" w:rsidP="007D4B9C">
      <w:pPr>
        <w:pStyle w:val="Hint"/>
        <w:rPr>
          <w:i w:val="0"/>
        </w:rPr>
      </w:pPr>
    </w:p>
    <w:p w14:paraId="6AF7972F" w14:textId="376FFD36" w:rsidR="006C0256" w:rsidRDefault="006C0256" w:rsidP="007D4B9C">
      <w:pPr>
        <w:pStyle w:val="Hint"/>
        <w:rPr>
          <w:i w:val="0"/>
        </w:rPr>
      </w:pPr>
    </w:p>
    <w:p w14:paraId="5E51DDFA" w14:textId="4184F5A3" w:rsidR="006C0256" w:rsidRDefault="006C0256" w:rsidP="007D4B9C">
      <w:pPr>
        <w:pStyle w:val="Hint"/>
        <w:rPr>
          <w:i w:val="0"/>
        </w:rPr>
      </w:pPr>
    </w:p>
    <w:p w14:paraId="24D04C07" w14:textId="7C75318E" w:rsidR="006C0256" w:rsidRDefault="006C0256" w:rsidP="007D4B9C">
      <w:pPr>
        <w:pStyle w:val="Hint"/>
        <w:rPr>
          <w:i w:val="0"/>
        </w:rPr>
      </w:pPr>
    </w:p>
    <w:p w14:paraId="261CF5DE" w14:textId="3319ACDD" w:rsidR="00E90D5F" w:rsidRDefault="0065692C" w:rsidP="00E90D5F">
      <w:pPr>
        <w:pStyle w:val="Hint"/>
        <w:jc w:val="center"/>
        <w:rPr>
          <w:i w:val="0"/>
          <w:sz w:val="32"/>
          <w:szCs w:val="32"/>
        </w:rPr>
      </w:pPr>
      <w:r>
        <w:rPr>
          <w:i w:val="0"/>
          <w:sz w:val="32"/>
          <w:szCs w:val="32"/>
        </w:rPr>
        <w:lastRenderedPageBreak/>
        <w:t>View Account Settings</w:t>
      </w:r>
    </w:p>
    <w:p w14:paraId="114BAD72" w14:textId="24CE8578" w:rsidR="0065692C" w:rsidRDefault="0065692C" w:rsidP="00E90D5F">
      <w:pPr>
        <w:pStyle w:val="Hint"/>
        <w:jc w:val="center"/>
        <w:rPr>
          <w:i w:val="0"/>
        </w:rPr>
      </w:pPr>
      <w:r w:rsidRPr="00E90D5F">
        <w:rPr>
          <w:i w:val="0"/>
          <w:noProof/>
          <w:lang w:eastAsia="en-US"/>
        </w:rPr>
        <w:drawing>
          <wp:anchor distT="0" distB="0" distL="114300" distR="114300" simplePos="0" relativeHeight="251725824" behindDoc="0" locked="0" layoutInCell="1" allowOverlap="1" wp14:anchorId="35D49A39" wp14:editId="71B6C87B">
            <wp:simplePos x="0" y="0"/>
            <wp:positionH relativeFrom="margin">
              <wp:align>left</wp:align>
            </wp:positionH>
            <wp:positionV relativeFrom="paragraph">
              <wp:posOffset>306070</wp:posOffset>
            </wp:positionV>
            <wp:extent cx="2419350" cy="4296410"/>
            <wp:effectExtent l="0" t="0" r="0" b="8890"/>
            <wp:wrapSquare wrapText="bothSides"/>
            <wp:docPr id="48" name="Picture 48" descr="C:\Users\Adelong7545\Desktop\sum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elong7545\Desktop\summm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9350" cy="4296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B1DDB" w14:textId="54DBB172" w:rsidR="006C0256" w:rsidRDefault="006C0256" w:rsidP="007D4B9C">
      <w:pPr>
        <w:pStyle w:val="Hint"/>
        <w:rPr>
          <w:i w:val="0"/>
        </w:rPr>
      </w:pPr>
    </w:p>
    <w:p w14:paraId="3F32DB61" w14:textId="7590A8F4" w:rsidR="006C0256" w:rsidRDefault="0065692C" w:rsidP="007D4B9C">
      <w:pPr>
        <w:pStyle w:val="Hint"/>
        <w:rPr>
          <w:i w:val="0"/>
        </w:rPr>
      </w:pPr>
      <w:r>
        <w:rPr>
          <w:i w:val="0"/>
          <w:noProof/>
          <w:lang w:eastAsia="en-US"/>
        </w:rPr>
        <mc:AlternateContent>
          <mc:Choice Requires="wps">
            <w:drawing>
              <wp:anchor distT="0" distB="0" distL="114300" distR="114300" simplePos="0" relativeHeight="251727872" behindDoc="0" locked="0" layoutInCell="1" allowOverlap="1" wp14:anchorId="28C54B2C" wp14:editId="4813C045">
                <wp:simplePos x="0" y="0"/>
                <wp:positionH relativeFrom="margin">
                  <wp:posOffset>1600200</wp:posOffset>
                </wp:positionH>
                <wp:positionV relativeFrom="paragraph">
                  <wp:posOffset>27305</wp:posOffset>
                </wp:positionV>
                <wp:extent cx="657225" cy="647700"/>
                <wp:effectExtent l="19050" t="19050" r="28575" b="19050"/>
                <wp:wrapNone/>
                <wp:docPr id="50" name="Oval 50"/>
                <wp:cNvGraphicFramePr/>
                <a:graphic xmlns:a="http://schemas.openxmlformats.org/drawingml/2006/main">
                  <a:graphicData uri="http://schemas.microsoft.com/office/word/2010/wordprocessingShape">
                    <wps:wsp>
                      <wps:cNvSpPr/>
                      <wps:spPr>
                        <a:xfrm>
                          <a:off x="0" y="0"/>
                          <a:ext cx="657225" cy="647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30D9A2" id="Oval 50" o:spid="_x0000_s1026" style="position:absolute;margin-left:126pt;margin-top:2.15pt;width:51.75pt;height:51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" filled="f" strokecolor="red" strokeweight="2.25pt">
                <w10:wrap anchorx="margin"/>
              </v:oval>
            </w:pict>
          </mc:Fallback>
        </mc:AlternateContent>
      </w:r>
    </w:p>
    <w:p w14:paraId="1048A1E0" w14:textId="29C7FA4C" w:rsidR="006C0256" w:rsidRDefault="006C0256" w:rsidP="007D4B9C">
      <w:pPr>
        <w:pStyle w:val="Hint"/>
        <w:rPr>
          <w:i w:val="0"/>
        </w:rPr>
      </w:pPr>
    </w:p>
    <w:p w14:paraId="37279443" w14:textId="0B3F9268" w:rsidR="006C0256" w:rsidRDefault="006C0256" w:rsidP="007D4B9C">
      <w:pPr>
        <w:pStyle w:val="Hint"/>
        <w:rPr>
          <w:i w:val="0"/>
        </w:rPr>
      </w:pPr>
    </w:p>
    <w:p w14:paraId="7B7108D7" w14:textId="09B5506E" w:rsidR="006C0256" w:rsidRDefault="006C0256" w:rsidP="007D4B9C">
      <w:pPr>
        <w:pStyle w:val="Hint"/>
        <w:rPr>
          <w:i w:val="0"/>
        </w:rPr>
      </w:pPr>
    </w:p>
    <w:p w14:paraId="55E70F3C" w14:textId="557B7324" w:rsidR="00E90D5F" w:rsidRPr="00CC76BC" w:rsidRDefault="00E90D5F" w:rsidP="00E90D5F">
      <w:pPr>
        <w:pStyle w:val="Hint"/>
        <w:rPr>
          <w:i w:val="0"/>
        </w:rPr>
      </w:pPr>
      <w:r>
        <w:rPr>
          <w:i w:val="0"/>
        </w:rPr>
        <w:t>View your account settings or log out</w:t>
      </w:r>
      <w:r>
        <w:rPr>
          <w:i w:val="0"/>
        </w:rPr>
        <w:t xml:space="preserve"> by selecting the </w:t>
      </w:r>
      <w:r>
        <w:rPr>
          <w:b/>
          <w:i w:val="0"/>
        </w:rPr>
        <w:t>Settings</w:t>
      </w:r>
      <w:r>
        <w:rPr>
          <w:i w:val="0"/>
        </w:rPr>
        <w:t xml:space="preserve"> tab </w:t>
      </w:r>
      <w:r>
        <w:rPr>
          <w:i w:val="0"/>
        </w:rPr>
        <w:t>from</w:t>
      </w:r>
      <w:r>
        <w:rPr>
          <w:i w:val="0"/>
        </w:rPr>
        <w:t xml:space="preserve"> the navigation bar.</w:t>
      </w:r>
    </w:p>
    <w:p w14:paraId="6D819FFE" w14:textId="2DDCFB8B" w:rsidR="006C0256" w:rsidRDefault="006C0256" w:rsidP="007D4B9C">
      <w:pPr>
        <w:pStyle w:val="Hint"/>
        <w:rPr>
          <w:i w:val="0"/>
        </w:rPr>
      </w:pPr>
    </w:p>
    <w:p w14:paraId="5B71D492" w14:textId="6B3B1B0C" w:rsidR="006C0256" w:rsidRDefault="006C0256" w:rsidP="007D4B9C">
      <w:pPr>
        <w:pStyle w:val="Hint"/>
        <w:rPr>
          <w:i w:val="0"/>
        </w:rPr>
      </w:pPr>
    </w:p>
    <w:p w14:paraId="2D80846D" w14:textId="1928175F" w:rsidR="006C0256" w:rsidRDefault="006C0256" w:rsidP="007D4B9C">
      <w:pPr>
        <w:pStyle w:val="Hint"/>
        <w:rPr>
          <w:i w:val="0"/>
        </w:rPr>
      </w:pPr>
    </w:p>
    <w:p w14:paraId="30357A77" w14:textId="4F24414B" w:rsidR="006C0256" w:rsidRDefault="006C0256" w:rsidP="007D4B9C">
      <w:pPr>
        <w:pStyle w:val="Hint"/>
        <w:rPr>
          <w:i w:val="0"/>
        </w:rPr>
      </w:pPr>
    </w:p>
    <w:p w14:paraId="054414E8" w14:textId="7FD8F9D9" w:rsidR="0065692C" w:rsidRDefault="0065692C" w:rsidP="007D4B9C">
      <w:pPr>
        <w:pStyle w:val="Hint"/>
        <w:rPr>
          <w:i w:val="0"/>
        </w:rPr>
      </w:pPr>
    </w:p>
    <w:p w14:paraId="2D732D2B" w14:textId="3BE5F6F3" w:rsidR="0065692C" w:rsidRDefault="0065692C" w:rsidP="007D4B9C">
      <w:pPr>
        <w:pStyle w:val="Hint"/>
        <w:rPr>
          <w:i w:val="0"/>
        </w:rPr>
      </w:pPr>
      <w:r w:rsidRPr="0065692C">
        <w:rPr>
          <w:i w:val="0"/>
          <w:noProof/>
          <w:lang w:eastAsia="en-US"/>
        </w:rPr>
        <w:drawing>
          <wp:anchor distT="0" distB="0" distL="114300" distR="114300" simplePos="0" relativeHeight="251728896" behindDoc="0" locked="0" layoutInCell="1" allowOverlap="1" wp14:anchorId="6CEE3997" wp14:editId="6214B45B">
            <wp:simplePos x="0" y="0"/>
            <wp:positionH relativeFrom="margin">
              <wp:align>right</wp:align>
            </wp:positionH>
            <wp:positionV relativeFrom="paragraph">
              <wp:posOffset>-372110</wp:posOffset>
            </wp:positionV>
            <wp:extent cx="2408555" cy="4295775"/>
            <wp:effectExtent l="0" t="0" r="0" b="9525"/>
            <wp:wrapSquare wrapText="bothSides"/>
            <wp:docPr id="51" name="Picture 51" descr="C:\Users\Adelong7545\Desktop\setting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elong7545\Desktop\setting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8555" cy="429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8E93AE" w14:textId="003FAC03" w:rsidR="0065692C" w:rsidRDefault="0065692C" w:rsidP="007D4B9C">
      <w:pPr>
        <w:pStyle w:val="Hint"/>
        <w:rPr>
          <w:i w:val="0"/>
        </w:rPr>
      </w:pPr>
      <w:r>
        <w:rPr>
          <w:i w:val="0"/>
          <w:noProof/>
          <w:lang w:eastAsia="en-US"/>
        </w:rPr>
        <mc:AlternateContent>
          <mc:Choice Requires="wps">
            <w:drawing>
              <wp:anchor distT="0" distB="0" distL="114300" distR="114300" simplePos="0" relativeHeight="251729920" behindDoc="0" locked="0" layoutInCell="1" allowOverlap="1" wp14:anchorId="0B1383C8" wp14:editId="332E449B">
                <wp:simplePos x="0" y="0"/>
                <wp:positionH relativeFrom="margin">
                  <wp:posOffset>3581400</wp:posOffset>
                </wp:positionH>
                <wp:positionV relativeFrom="paragraph">
                  <wp:posOffset>234951</wp:posOffset>
                </wp:positionV>
                <wp:extent cx="2514600" cy="438150"/>
                <wp:effectExtent l="19050" t="19050" r="19050" b="19050"/>
                <wp:wrapNone/>
                <wp:docPr id="49" name="Oval 49"/>
                <wp:cNvGraphicFramePr/>
                <a:graphic xmlns:a="http://schemas.openxmlformats.org/drawingml/2006/main">
                  <a:graphicData uri="http://schemas.microsoft.com/office/word/2010/wordprocessingShape">
                    <wps:wsp>
                      <wps:cNvSpPr/>
                      <wps:spPr>
                        <a:xfrm>
                          <a:off x="0" y="0"/>
                          <a:ext cx="2514600" cy="4381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F0B3A" id="Oval 49" o:spid="_x0000_s1026" style="position:absolute;margin-left:282pt;margin-top:18.5pt;width:198pt;height:34.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" filled="f" strokecolor="red" strokeweight="2.25pt">
                <w10:wrap anchorx="margin"/>
              </v:oval>
            </w:pict>
          </mc:Fallback>
        </mc:AlternateContent>
      </w:r>
    </w:p>
    <w:p w14:paraId="1856F8F6" w14:textId="7974DD4B" w:rsidR="0065692C" w:rsidRDefault="0065692C" w:rsidP="007D4B9C">
      <w:pPr>
        <w:pStyle w:val="Hint"/>
        <w:rPr>
          <w:i w:val="0"/>
        </w:rPr>
      </w:pPr>
    </w:p>
    <w:p w14:paraId="596D3A8A" w14:textId="63680712" w:rsidR="0065692C" w:rsidRDefault="0065692C" w:rsidP="007D4B9C">
      <w:pPr>
        <w:pStyle w:val="Hint"/>
        <w:rPr>
          <w:i w:val="0"/>
        </w:rPr>
      </w:pPr>
    </w:p>
    <w:p w14:paraId="28E43640" w14:textId="162A821A" w:rsidR="0065692C" w:rsidRDefault="0065692C" w:rsidP="007D4B9C">
      <w:pPr>
        <w:pStyle w:val="Hint"/>
        <w:rPr>
          <w:i w:val="0"/>
        </w:rPr>
      </w:pPr>
    </w:p>
    <w:p w14:paraId="77CDE055" w14:textId="104522CA" w:rsidR="0065692C" w:rsidRDefault="0065692C" w:rsidP="007D4B9C">
      <w:pPr>
        <w:pStyle w:val="Hint"/>
        <w:rPr>
          <w:i w:val="0"/>
        </w:rPr>
      </w:pPr>
    </w:p>
    <w:p w14:paraId="1670FE8C" w14:textId="54CF72AD" w:rsidR="0065692C" w:rsidRPr="0065692C" w:rsidRDefault="0065692C" w:rsidP="007D4B9C">
      <w:pPr>
        <w:pStyle w:val="Hint"/>
        <w:rPr>
          <w:i w:val="0"/>
        </w:rPr>
      </w:pPr>
      <w:r>
        <w:rPr>
          <w:i w:val="0"/>
        </w:rPr>
        <w:t xml:space="preserve">Select the </w:t>
      </w:r>
      <w:r>
        <w:rPr>
          <w:b/>
          <w:i w:val="0"/>
        </w:rPr>
        <w:t xml:space="preserve">Account setting </w:t>
      </w:r>
      <w:r>
        <w:rPr>
          <w:i w:val="0"/>
        </w:rPr>
        <w:t>button in order to view or edit your settings. You may also delete your account from this page.</w:t>
      </w:r>
    </w:p>
    <w:p w14:paraId="3BC2AFFA" w14:textId="6796D44D" w:rsidR="0065692C" w:rsidRDefault="0065692C" w:rsidP="007D4B9C">
      <w:pPr>
        <w:pStyle w:val="Hint"/>
        <w:rPr>
          <w:i w:val="0"/>
        </w:rPr>
      </w:pPr>
    </w:p>
    <w:p w14:paraId="205B766D" w14:textId="77777777" w:rsidR="0065692C" w:rsidRDefault="0065692C" w:rsidP="007D4B9C">
      <w:pPr>
        <w:pStyle w:val="Hint"/>
        <w:rPr>
          <w:i w:val="0"/>
        </w:rPr>
      </w:pPr>
    </w:p>
    <w:p w14:paraId="51F33B5B" w14:textId="09E80E8B" w:rsidR="006C0256" w:rsidRDefault="006C0256" w:rsidP="007D4B9C">
      <w:pPr>
        <w:pStyle w:val="Hint"/>
        <w:rPr>
          <w:i w:val="0"/>
        </w:rPr>
      </w:pPr>
    </w:p>
    <w:p w14:paraId="268295CE" w14:textId="434DB83E" w:rsidR="0065692C" w:rsidRDefault="0065692C" w:rsidP="007D4B9C">
      <w:pPr>
        <w:pStyle w:val="Hint"/>
        <w:rPr>
          <w:i w:val="0"/>
        </w:rPr>
      </w:pPr>
    </w:p>
    <w:p w14:paraId="17A1EF7A" w14:textId="642A3636" w:rsidR="0065692C" w:rsidRDefault="0065692C" w:rsidP="007D4B9C">
      <w:pPr>
        <w:pStyle w:val="Hint"/>
        <w:rPr>
          <w:i w:val="0"/>
        </w:rPr>
      </w:pPr>
    </w:p>
    <w:p w14:paraId="65B730B2" w14:textId="68720580" w:rsidR="0065692C" w:rsidRDefault="0065692C" w:rsidP="0065692C">
      <w:pPr>
        <w:pStyle w:val="Hint"/>
        <w:jc w:val="center"/>
        <w:rPr>
          <w:i w:val="0"/>
          <w:sz w:val="32"/>
          <w:szCs w:val="32"/>
        </w:rPr>
      </w:pPr>
      <w:r>
        <w:rPr>
          <w:i w:val="0"/>
          <w:sz w:val="32"/>
          <w:szCs w:val="32"/>
        </w:rPr>
        <w:lastRenderedPageBreak/>
        <w:t>Edit</w:t>
      </w:r>
      <w:r>
        <w:rPr>
          <w:i w:val="0"/>
          <w:sz w:val="32"/>
          <w:szCs w:val="32"/>
        </w:rPr>
        <w:t xml:space="preserve"> </w:t>
      </w:r>
      <w:r>
        <w:rPr>
          <w:i w:val="0"/>
          <w:sz w:val="32"/>
          <w:szCs w:val="32"/>
        </w:rPr>
        <w:t xml:space="preserve">or Delete </w:t>
      </w:r>
      <w:r>
        <w:rPr>
          <w:i w:val="0"/>
          <w:sz w:val="32"/>
          <w:szCs w:val="32"/>
        </w:rPr>
        <w:t>Account Settings</w:t>
      </w:r>
    </w:p>
    <w:p w14:paraId="426EA6D6" w14:textId="7D910CE4" w:rsidR="0065692C" w:rsidRDefault="0065692C" w:rsidP="007D4B9C">
      <w:pPr>
        <w:pStyle w:val="Hint"/>
        <w:rPr>
          <w:i w:val="0"/>
        </w:rPr>
      </w:pPr>
    </w:p>
    <w:p w14:paraId="03C7F535" w14:textId="77777777" w:rsidR="00E32D6F" w:rsidRDefault="00E32D6F" w:rsidP="007D4B9C">
      <w:pPr>
        <w:pStyle w:val="Hint"/>
        <w:rPr>
          <w:i w:val="0"/>
        </w:rPr>
      </w:pPr>
    </w:p>
    <w:p w14:paraId="736CF15F" w14:textId="7DECE2DB" w:rsidR="006C0256" w:rsidRDefault="00E32D6F" w:rsidP="007D4B9C">
      <w:pPr>
        <w:pStyle w:val="Hint"/>
        <w:rPr>
          <w:i w:val="0"/>
        </w:rPr>
      </w:pPr>
      <w:r w:rsidRPr="00492326">
        <w:rPr>
          <w:i w:val="0"/>
          <w:noProof/>
          <w:lang w:eastAsia="en-US"/>
        </w:rPr>
        <w:drawing>
          <wp:anchor distT="0" distB="0" distL="114300" distR="114300" simplePos="0" relativeHeight="251734016" behindDoc="0" locked="0" layoutInCell="1" allowOverlap="1" wp14:anchorId="7BAF05F0" wp14:editId="7A1EF95C">
            <wp:simplePos x="0" y="0"/>
            <wp:positionH relativeFrom="column">
              <wp:posOffset>-257175</wp:posOffset>
            </wp:positionH>
            <wp:positionV relativeFrom="paragraph">
              <wp:posOffset>84455</wp:posOffset>
            </wp:positionV>
            <wp:extent cx="2790825" cy="4997450"/>
            <wp:effectExtent l="0" t="0" r="0" b="0"/>
            <wp:wrapSquare wrapText="bothSides"/>
            <wp:docPr id="54" name="Picture 54" descr="C:\Users\Adelong7545\Desktop\acc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elong7545\Desktop\accc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0825" cy="4997450"/>
                    </a:xfrm>
                    <a:prstGeom prst="rect">
                      <a:avLst/>
                    </a:prstGeom>
                    <a:noFill/>
                    <a:ln>
                      <a:noFill/>
                    </a:ln>
                  </pic:spPr>
                </pic:pic>
              </a:graphicData>
            </a:graphic>
          </wp:anchor>
        </w:drawing>
      </w:r>
    </w:p>
    <w:p w14:paraId="61556530" w14:textId="2D0800BC" w:rsidR="006C0256" w:rsidRDefault="006C0256" w:rsidP="007D4B9C">
      <w:pPr>
        <w:pStyle w:val="Hint"/>
        <w:rPr>
          <w:i w:val="0"/>
        </w:rPr>
      </w:pPr>
    </w:p>
    <w:p w14:paraId="2710F08F" w14:textId="77777777" w:rsidR="00E32D6F" w:rsidRDefault="00E32D6F" w:rsidP="007D4B9C">
      <w:pPr>
        <w:pStyle w:val="Hint"/>
        <w:rPr>
          <w:i w:val="0"/>
        </w:rPr>
      </w:pPr>
    </w:p>
    <w:p w14:paraId="77B0B1DE" w14:textId="7D969A01" w:rsidR="0065692C" w:rsidRDefault="0065692C" w:rsidP="007D4B9C">
      <w:pPr>
        <w:pStyle w:val="Hint"/>
        <w:rPr>
          <w:i w:val="0"/>
        </w:rPr>
      </w:pPr>
      <w:r>
        <w:rPr>
          <w:i w:val="0"/>
        </w:rPr>
        <w:t xml:space="preserve">Modify any of your account settings and select the </w:t>
      </w:r>
      <w:r>
        <w:rPr>
          <w:b/>
          <w:i w:val="0"/>
        </w:rPr>
        <w:t xml:space="preserve">Save </w:t>
      </w:r>
      <w:r>
        <w:rPr>
          <w:i w:val="0"/>
        </w:rPr>
        <w:t>button to save your new settings.</w:t>
      </w:r>
    </w:p>
    <w:p w14:paraId="159F13FF" w14:textId="63AEB6DB" w:rsidR="00492326" w:rsidRDefault="00492326" w:rsidP="007D4B9C">
      <w:pPr>
        <w:pStyle w:val="Hint"/>
        <w:rPr>
          <w:i w:val="0"/>
        </w:rPr>
      </w:pPr>
    </w:p>
    <w:p w14:paraId="40A9ED8D" w14:textId="77777777" w:rsidR="00492326" w:rsidRDefault="00492326" w:rsidP="007D4B9C">
      <w:pPr>
        <w:pStyle w:val="Hint"/>
        <w:rPr>
          <w:i w:val="0"/>
        </w:rPr>
      </w:pPr>
    </w:p>
    <w:p w14:paraId="3D57F7EA" w14:textId="395F2F9C" w:rsidR="0065692C" w:rsidRDefault="00492326" w:rsidP="00492326">
      <w:pPr>
        <w:pStyle w:val="Hint"/>
        <w:numPr>
          <w:ilvl w:val="0"/>
          <w:numId w:val="16"/>
        </w:numPr>
        <w:rPr>
          <w:i w:val="0"/>
        </w:rPr>
      </w:pPr>
      <w:r>
        <w:rPr>
          <w:i w:val="0"/>
        </w:rPr>
        <w:t xml:space="preserve"> </w:t>
      </w:r>
      <w:r w:rsidR="0065692C">
        <w:rPr>
          <w:i w:val="0"/>
        </w:rPr>
        <w:t xml:space="preserve">If you wish to delete your account, select the </w:t>
      </w:r>
      <w:r w:rsidR="0065692C">
        <w:rPr>
          <w:b/>
          <w:i w:val="0"/>
        </w:rPr>
        <w:t xml:space="preserve">Delete </w:t>
      </w:r>
      <w:r w:rsidR="0065692C">
        <w:rPr>
          <w:i w:val="0"/>
        </w:rPr>
        <w:t>button.</w:t>
      </w:r>
    </w:p>
    <w:p w14:paraId="13B23B02" w14:textId="77777777" w:rsidR="00492326" w:rsidRDefault="00492326" w:rsidP="00492326">
      <w:pPr>
        <w:pStyle w:val="Hint"/>
        <w:ind w:left="720"/>
        <w:rPr>
          <w:i w:val="0"/>
        </w:rPr>
      </w:pPr>
    </w:p>
    <w:p w14:paraId="791A03D8" w14:textId="22114A0D" w:rsidR="0065692C" w:rsidRDefault="00492326" w:rsidP="00FE4F8A">
      <w:pPr>
        <w:pStyle w:val="Hint"/>
        <w:numPr>
          <w:ilvl w:val="0"/>
          <w:numId w:val="16"/>
        </w:numPr>
        <w:rPr>
          <w:i w:val="0"/>
        </w:rPr>
      </w:pPr>
      <w:r>
        <w:rPr>
          <w:i w:val="0"/>
          <w:noProof/>
          <w:lang w:eastAsia="en-US"/>
        </w:rPr>
        <mc:AlternateContent>
          <mc:Choice Requires="wps">
            <w:drawing>
              <wp:anchor distT="0" distB="0" distL="114300" distR="114300" simplePos="0" relativeHeight="251735040" behindDoc="0" locked="0" layoutInCell="1" allowOverlap="1" wp14:anchorId="55177800" wp14:editId="59DBC1DC">
                <wp:simplePos x="0" y="0"/>
                <wp:positionH relativeFrom="margin">
                  <wp:posOffset>-304800</wp:posOffset>
                </wp:positionH>
                <wp:positionV relativeFrom="paragraph">
                  <wp:posOffset>314960</wp:posOffset>
                </wp:positionV>
                <wp:extent cx="2809875" cy="1209675"/>
                <wp:effectExtent l="19050" t="19050" r="28575" b="28575"/>
                <wp:wrapNone/>
                <wp:docPr id="53" name="Oval 53"/>
                <wp:cNvGraphicFramePr/>
                <a:graphic xmlns:a="http://schemas.openxmlformats.org/drawingml/2006/main">
                  <a:graphicData uri="http://schemas.microsoft.com/office/word/2010/wordprocessingShape">
                    <wps:wsp>
                      <wps:cNvSpPr/>
                      <wps:spPr>
                        <a:xfrm>
                          <a:off x="0" y="0"/>
                          <a:ext cx="2809875" cy="12096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4ECF3" id="Oval 53" o:spid="_x0000_s1026" style="position:absolute;margin-left:-24pt;margin-top:24.8pt;width:221.25pt;height:95.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" filled="f" strokecolor="red" strokeweight="2.25pt">
                <w10:wrap anchorx="margin"/>
              </v:oval>
            </w:pict>
          </mc:Fallback>
        </mc:AlternateContent>
      </w:r>
      <w:r w:rsidRPr="00492326">
        <w:rPr>
          <w:i w:val="0"/>
        </w:rPr>
        <w:t xml:space="preserve"> </w:t>
      </w:r>
      <w:r w:rsidR="0065692C" w:rsidRPr="00492326">
        <w:rPr>
          <w:i w:val="0"/>
        </w:rPr>
        <w:t xml:space="preserve">If you wish to rest your account settings, select the </w:t>
      </w:r>
      <w:r w:rsidR="0065692C" w:rsidRPr="00492326">
        <w:rPr>
          <w:b/>
          <w:i w:val="0"/>
        </w:rPr>
        <w:t>Reset</w:t>
      </w:r>
      <w:r w:rsidR="0065692C" w:rsidRPr="00492326">
        <w:rPr>
          <w:i w:val="0"/>
        </w:rPr>
        <w:t xml:space="preserve"> button and all of the input fields will be refreshed.</w:t>
      </w:r>
    </w:p>
    <w:p w14:paraId="3893D0A9" w14:textId="04AAD68B" w:rsidR="00492326" w:rsidRPr="00492326" w:rsidRDefault="00492326" w:rsidP="00492326">
      <w:pPr>
        <w:pStyle w:val="Hint"/>
        <w:rPr>
          <w:i w:val="0"/>
        </w:rPr>
      </w:pPr>
    </w:p>
    <w:p w14:paraId="220450E3" w14:textId="3E26B175" w:rsidR="0065692C" w:rsidRDefault="00492326" w:rsidP="00492326">
      <w:pPr>
        <w:pStyle w:val="Hint"/>
        <w:numPr>
          <w:ilvl w:val="0"/>
          <w:numId w:val="16"/>
        </w:numPr>
        <w:rPr>
          <w:i w:val="0"/>
        </w:rPr>
      </w:pPr>
      <w:r>
        <w:rPr>
          <w:i w:val="0"/>
        </w:rPr>
        <w:t xml:space="preserve"> If you wish to cancel, select the </w:t>
      </w:r>
      <w:r>
        <w:rPr>
          <w:b/>
          <w:i w:val="0"/>
        </w:rPr>
        <w:t>Back</w:t>
      </w:r>
      <w:r>
        <w:rPr>
          <w:i w:val="0"/>
        </w:rPr>
        <w:t xml:space="preserve"> button and you will return to the settings page.</w:t>
      </w:r>
    </w:p>
    <w:p w14:paraId="49D985DD" w14:textId="631C40BC" w:rsidR="0065692C" w:rsidRDefault="0065692C" w:rsidP="007D4B9C">
      <w:pPr>
        <w:pStyle w:val="Hint"/>
        <w:rPr>
          <w:i w:val="0"/>
        </w:rPr>
      </w:pPr>
    </w:p>
    <w:p w14:paraId="39017202" w14:textId="432724B5" w:rsidR="0065692C" w:rsidRDefault="0065692C" w:rsidP="007D4B9C">
      <w:pPr>
        <w:pStyle w:val="Hint"/>
        <w:rPr>
          <w:i w:val="0"/>
        </w:rPr>
      </w:pPr>
    </w:p>
    <w:p w14:paraId="4FB81BE7" w14:textId="5440B1C2" w:rsidR="0065692C" w:rsidRDefault="0065692C" w:rsidP="007D4B9C">
      <w:pPr>
        <w:pStyle w:val="Hint"/>
        <w:rPr>
          <w:i w:val="0"/>
        </w:rPr>
      </w:pPr>
    </w:p>
    <w:p w14:paraId="50F02F93" w14:textId="2B3C4A33" w:rsidR="0065692C" w:rsidRDefault="0065692C" w:rsidP="007D4B9C">
      <w:pPr>
        <w:pStyle w:val="Hint"/>
        <w:rPr>
          <w:i w:val="0"/>
        </w:rPr>
      </w:pPr>
    </w:p>
    <w:p w14:paraId="42F752A8" w14:textId="495CEF10" w:rsidR="0065692C" w:rsidRDefault="0065692C" w:rsidP="007D4B9C">
      <w:pPr>
        <w:pStyle w:val="Hint"/>
        <w:rPr>
          <w:i w:val="0"/>
        </w:rPr>
      </w:pPr>
    </w:p>
    <w:p w14:paraId="0D4C02FF" w14:textId="6581301D" w:rsidR="0065692C" w:rsidRDefault="0065692C" w:rsidP="007D4B9C">
      <w:pPr>
        <w:pStyle w:val="Hint"/>
        <w:rPr>
          <w:i w:val="0"/>
        </w:rPr>
      </w:pPr>
    </w:p>
    <w:p w14:paraId="281FC465" w14:textId="6CC68E98" w:rsidR="0065692C" w:rsidRDefault="0065692C" w:rsidP="007D4B9C">
      <w:pPr>
        <w:pStyle w:val="Hint"/>
        <w:rPr>
          <w:i w:val="0"/>
        </w:rPr>
      </w:pPr>
    </w:p>
    <w:p w14:paraId="18594A04" w14:textId="5BFFD54C" w:rsidR="0065692C" w:rsidRDefault="0065692C" w:rsidP="007D4B9C">
      <w:pPr>
        <w:pStyle w:val="Hint"/>
        <w:rPr>
          <w:i w:val="0"/>
        </w:rPr>
      </w:pPr>
    </w:p>
    <w:p w14:paraId="00A6BB13" w14:textId="09D30125" w:rsidR="0065692C" w:rsidRDefault="0065692C" w:rsidP="007D4B9C">
      <w:pPr>
        <w:pStyle w:val="Hint"/>
        <w:rPr>
          <w:i w:val="0"/>
        </w:rPr>
      </w:pPr>
    </w:p>
    <w:p w14:paraId="2F5E5827" w14:textId="0DBFF647" w:rsidR="0096182A" w:rsidRDefault="0096182A" w:rsidP="0096182A">
      <w:pPr>
        <w:pStyle w:val="Hint"/>
        <w:jc w:val="center"/>
        <w:rPr>
          <w:i w:val="0"/>
          <w:sz w:val="32"/>
          <w:szCs w:val="32"/>
        </w:rPr>
      </w:pPr>
      <w:r>
        <w:rPr>
          <w:i w:val="0"/>
          <w:sz w:val="32"/>
          <w:szCs w:val="32"/>
        </w:rPr>
        <w:lastRenderedPageBreak/>
        <w:t>Log Out</w:t>
      </w:r>
    </w:p>
    <w:p w14:paraId="43E4B6A5" w14:textId="77777777" w:rsidR="0096182A" w:rsidRDefault="0096182A" w:rsidP="007D4B9C">
      <w:pPr>
        <w:pStyle w:val="Hint"/>
        <w:rPr>
          <w:i w:val="0"/>
        </w:rPr>
      </w:pPr>
    </w:p>
    <w:p w14:paraId="7EDFA97A" w14:textId="2EDF3443" w:rsidR="0065692C" w:rsidRDefault="0096182A" w:rsidP="007D4B9C">
      <w:pPr>
        <w:pStyle w:val="Hint"/>
        <w:rPr>
          <w:i w:val="0"/>
        </w:rPr>
      </w:pPr>
      <w:r w:rsidRPr="0065692C">
        <w:rPr>
          <w:i w:val="0"/>
          <w:noProof/>
          <w:lang w:eastAsia="en-US"/>
        </w:rPr>
        <w:drawing>
          <wp:anchor distT="0" distB="0" distL="114300" distR="114300" simplePos="0" relativeHeight="251737088" behindDoc="0" locked="0" layoutInCell="1" allowOverlap="1" wp14:anchorId="66CC7CA3" wp14:editId="7BDC46FA">
            <wp:simplePos x="0" y="0"/>
            <wp:positionH relativeFrom="margin">
              <wp:align>left</wp:align>
            </wp:positionH>
            <wp:positionV relativeFrom="paragraph">
              <wp:posOffset>306070</wp:posOffset>
            </wp:positionV>
            <wp:extent cx="3187700" cy="5686425"/>
            <wp:effectExtent l="0" t="0" r="0" b="9525"/>
            <wp:wrapSquare wrapText="bothSides"/>
            <wp:docPr id="55" name="Picture 55" descr="C:\Users\Adelong7545\Desktop\setting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elong7545\Desktop\setting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7700" cy="568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F27E3E" w14:textId="0145B6CD" w:rsidR="0065692C" w:rsidRDefault="0065692C" w:rsidP="007D4B9C">
      <w:pPr>
        <w:pStyle w:val="Hint"/>
        <w:rPr>
          <w:i w:val="0"/>
        </w:rPr>
      </w:pPr>
    </w:p>
    <w:p w14:paraId="09D51ECD" w14:textId="438C8728" w:rsidR="0065692C" w:rsidRDefault="0065692C" w:rsidP="007D4B9C">
      <w:pPr>
        <w:pStyle w:val="Hint"/>
        <w:rPr>
          <w:i w:val="0"/>
        </w:rPr>
      </w:pPr>
    </w:p>
    <w:p w14:paraId="4D31E8FD" w14:textId="6056DAC6" w:rsidR="0065692C" w:rsidRDefault="0065692C" w:rsidP="007D4B9C">
      <w:pPr>
        <w:pStyle w:val="Hint"/>
        <w:rPr>
          <w:i w:val="0"/>
        </w:rPr>
      </w:pPr>
    </w:p>
    <w:p w14:paraId="5E54997A" w14:textId="7F13B8AA" w:rsidR="0096182A" w:rsidRDefault="0096182A" w:rsidP="007D4B9C">
      <w:pPr>
        <w:pStyle w:val="Hint"/>
        <w:rPr>
          <w:i w:val="0"/>
        </w:rPr>
      </w:pPr>
      <w:r>
        <w:rPr>
          <w:i w:val="0"/>
          <w:noProof/>
          <w:lang w:eastAsia="en-US"/>
        </w:rPr>
        <mc:AlternateContent>
          <mc:Choice Requires="wps">
            <w:drawing>
              <wp:anchor distT="0" distB="0" distL="114300" distR="114300" simplePos="0" relativeHeight="251739136" behindDoc="0" locked="0" layoutInCell="1" allowOverlap="1" wp14:anchorId="31118F3E" wp14:editId="651A7AC8">
                <wp:simplePos x="0" y="0"/>
                <wp:positionH relativeFrom="margin">
                  <wp:posOffset>647700</wp:posOffset>
                </wp:positionH>
                <wp:positionV relativeFrom="paragraph">
                  <wp:posOffset>10160</wp:posOffset>
                </wp:positionV>
                <wp:extent cx="2047875" cy="523875"/>
                <wp:effectExtent l="19050" t="19050" r="28575" b="28575"/>
                <wp:wrapNone/>
                <wp:docPr id="56" name="Oval 56"/>
                <wp:cNvGraphicFramePr/>
                <a:graphic xmlns:a="http://schemas.openxmlformats.org/drawingml/2006/main">
                  <a:graphicData uri="http://schemas.microsoft.com/office/word/2010/wordprocessingShape">
                    <wps:wsp>
                      <wps:cNvSpPr/>
                      <wps:spPr>
                        <a:xfrm>
                          <a:off x="0" y="0"/>
                          <a:ext cx="2047875" cy="523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EA609" id="Oval 56" o:spid="_x0000_s1026" style="position:absolute;margin-left:51pt;margin-top:.8pt;width:161.25pt;height:41.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" filled="f" strokecolor="red" strokeweight="2.25pt">
                <w10:wrap anchorx="margin"/>
              </v:oval>
            </w:pict>
          </mc:Fallback>
        </mc:AlternateContent>
      </w:r>
    </w:p>
    <w:p w14:paraId="4983F1BF" w14:textId="414D54DD" w:rsidR="0096182A" w:rsidRDefault="0096182A" w:rsidP="007D4B9C">
      <w:pPr>
        <w:pStyle w:val="Hint"/>
        <w:rPr>
          <w:i w:val="0"/>
        </w:rPr>
      </w:pPr>
    </w:p>
    <w:p w14:paraId="4EBD753B" w14:textId="1E189FA1" w:rsidR="0096182A" w:rsidRDefault="0096182A" w:rsidP="007D4B9C">
      <w:pPr>
        <w:pStyle w:val="Hint"/>
        <w:rPr>
          <w:i w:val="0"/>
        </w:rPr>
      </w:pPr>
    </w:p>
    <w:p w14:paraId="31B09FA8" w14:textId="198CCDC2" w:rsidR="0096182A" w:rsidRDefault="0096182A" w:rsidP="007D4B9C">
      <w:pPr>
        <w:pStyle w:val="Hint"/>
        <w:rPr>
          <w:i w:val="0"/>
        </w:rPr>
      </w:pPr>
    </w:p>
    <w:p w14:paraId="49BE3BF4" w14:textId="77777777" w:rsidR="0096182A" w:rsidRDefault="0096182A" w:rsidP="007D4B9C">
      <w:pPr>
        <w:pStyle w:val="Hint"/>
        <w:rPr>
          <w:i w:val="0"/>
        </w:rPr>
      </w:pPr>
    </w:p>
    <w:p w14:paraId="11AD1B6F" w14:textId="6A296009" w:rsidR="0096182A" w:rsidRPr="0065692C" w:rsidRDefault="0096182A" w:rsidP="0096182A">
      <w:pPr>
        <w:pStyle w:val="Hint"/>
        <w:rPr>
          <w:i w:val="0"/>
        </w:rPr>
      </w:pPr>
      <w:r>
        <w:rPr>
          <w:i w:val="0"/>
        </w:rPr>
        <w:t xml:space="preserve">Select the </w:t>
      </w:r>
      <w:r>
        <w:rPr>
          <w:b/>
          <w:i w:val="0"/>
        </w:rPr>
        <w:t>Log out</w:t>
      </w:r>
      <w:r>
        <w:rPr>
          <w:b/>
          <w:i w:val="0"/>
        </w:rPr>
        <w:t xml:space="preserve"> </w:t>
      </w:r>
      <w:r>
        <w:rPr>
          <w:i w:val="0"/>
        </w:rPr>
        <w:t>button to exit the Pet Your Plant application and return to the log in page.</w:t>
      </w:r>
    </w:p>
    <w:p w14:paraId="4BBAF1A1" w14:textId="29EA4797" w:rsidR="0065692C" w:rsidRDefault="0065692C" w:rsidP="007D4B9C">
      <w:pPr>
        <w:pStyle w:val="Hint"/>
        <w:rPr>
          <w:i w:val="0"/>
        </w:rPr>
      </w:pPr>
    </w:p>
    <w:p w14:paraId="1BC946E5" w14:textId="4E2F339C" w:rsidR="0065692C" w:rsidRDefault="0065692C" w:rsidP="007D4B9C">
      <w:pPr>
        <w:pStyle w:val="Hint"/>
        <w:rPr>
          <w:i w:val="0"/>
        </w:rPr>
      </w:pPr>
    </w:p>
    <w:p w14:paraId="03DBD958" w14:textId="76A7D5FA" w:rsidR="0065692C" w:rsidRDefault="0065692C" w:rsidP="007D4B9C">
      <w:pPr>
        <w:pStyle w:val="Hint"/>
        <w:rPr>
          <w:i w:val="0"/>
        </w:rPr>
      </w:pPr>
    </w:p>
    <w:p w14:paraId="1FC8BD0D" w14:textId="50F00DBD" w:rsidR="0065692C" w:rsidRDefault="0065692C" w:rsidP="007D4B9C">
      <w:pPr>
        <w:pStyle w:val="Hint"/>
        <w:rPr>
          <w:i w:val="0"/>
        </w:rPr>
      </w:pPr>
    </w:p>
    <w:p w14:paraId="244BDC83" w14:textId="77777777" w:rsidR="0065692C" w:rsidRDefault="0065692C" w:rsidP="007D4B9C">
      <w:pPr>
        <w:pStyle w:val="Hint"/>
        <w:rPr>
          <w:i w:val="0"/>
        </w:rPr>
      </w:pPr>
    </w:p>
    <w:p w14:paraId="16531D3A" w14:textId="77777777" w:rsidR="00371D6B" w:rsidRDefault="00371D6B" w:rsidP="007D4B9C">
      <w:pPr>
        <w:pStyle w:val="Hint"/>
        <w:rPr>
          <w:i w:val="0"/>
        </w:rPr>
      </w:pPr>
    </w:p>
    <w:p w14:paraId="3FFC9975" w14:textId="60813F56" w:rsidR="002F1997" w:rsidRDefault="002F1997" w:rsidP="007D4B9C">
      <w:pPr>
        <w:pStyle w:val="Hint"/>
        <w:rPr>
          <w:i w:val="0"/>
        </w:rPr>
      </w:pPr>
    </w:p>
    <w:p w14:paraId="5967A8FF" w14:textId="498F7F98" w:rsidR="0096182A" w:rsidRDefault="0096182A" w:rsidP="007D4B9C">
      <w:pPr>
        <w:pStyle w:val="Hint"/>
        <w:rPr>
          <w:i w:val="0"/>
        </w:rPr>
      </w:pPr>
    </w:p>
    <w:p w14:paraId="211EC350" w14:textId="1B17B95D" w:rsidR="0096182A" w:rsidRDefault="0096182A" w:rsidP="007D4B9C">
      <w:pPr>
        <w:pStyle w:val="Hint"/>
        <w:rPr>
          <w:i w:val="0"/>
        </w:rPr>
      </w:pPr>
    </w:p>
    <w:p w14:paraId="782EE24C" w14:textId="1E09EC2C" w:rsidR="0096182A" w:rsidRDefault="0096182A" w:rsidP="007D4B9C">
      <w:pPr>
        <w:pStyle w:val="Hint"/>
        <w:rPr>
          <w:i w:val="0"/>
        </w:rPr>
      </w:pPr>
    </w:p>
    <w:p w14:paraId="7DB61518" w14:textId="6C39E86A" w:rsidR="0096182A" w:rsidRDefault="0096182A" w:rsidP="007D4B9C">
      <w:pPr>
        <w:pStyle w:val="Hint"/>
        <w:rPr>
          <w:i w:val="0"/>
        </w:rPr>
      </w:pPr>
    </w:p>
    <w:p w14:paraId="049619C8" w14:textId="7E64CA0C" w:rsidR="0096182A" w:rsidRDefault="0096182A" w:rsidP="007D4B9C">
      <w:pPr>
        <w:pStyle w:val="Hint"/>
        <w:rPr>
          <w:i w:val="0"/>
        </w:rPr>
      </w:pPr>
    </w:p>
    <w:p w14:paraId="7BA829EA" w14:textId="44207FD3" w:rsidR="0096182A" w:rsidRDefault="0096182A" w:rsidP="007D4B9C">
      <w:pPr>
        <w:pStyle w:val="Hint"/>
        <w:rPr>
          <w:i w:val="0"/>
        </w:rPr>
      </w:pPr>
    </w:p>
    <w:p w14:paraId="4545061E" w14:textId="4265AD17" w:rsidR="00DF5830" w:rsidRDefault="00DF5830" w:rsidP="00DF5830">
      <w:pPr>
        <w:pStyle w:val="Hint"/>
        <w:jc w:val="center"/>
        <w:rPr>
          <w:i w:val="0"/>
          <w:sz w:val="32"/>
          <w:szCs w:val="32"/>
        </w:rPr>
      </w:pPr>
      <w:r>
        <w:rPr>
          <w:i w:val="0"/>
          <w:sz w:val="32"/>
          <w:szCs w:val="32"/>
        </w:rPr>
        <w:lastRenderedPageBreak/>
        <w:t>View the About Page</w:t>
      </w:r>
    </w:p>
    <w:p w14:paraId="2DD4A7A2" w14:textId="0635BBAE" w:rsidR="0096182A" w:rsidRDefault="00DF5830" w:rsidP="007D4B9C">
      <w:pPr>
        <w:pStyle w:val="Hint"/>
        <w:rPr>
          <w:i w:val="0"/>
        </w:rPr>
      </w:pPr>
      <w:r>
        <w:rPr>
          <w:i w:val="0"/>
          <w:noProof/>
          <w:lang w:eastAsia="en-US"/>
        </w:rPr>
        <w:drawing>
          <wp:anchor distT="0" distB="0" distL="114300" distR="114300" simplePos="0" relativeHeight="251744256" behindDoc="0" locked="0" layoutInCell="1" allowOverlap="1" wp14:anchorId="575CA4B2" wp14:editId="0AEF432C">
            <wp:simplePos x="0" y="0"/>
            <wp:positionH relativeFrom="column">
              <wp:posOffset>2752725</wp:posOffset>
            </wp:positionH>
            <wp:positionV relativeFrom="paragraph">
              <wp:posOffset>258445</wp:posOffset>
            </wp:positionV>
            <wp:extent cx="3490595" cy="5027930"/>
            <wp:effectExtent l="0" t="0" r="0" b="1270"/>
            <wp:wrapSquare wrapText="bothSides"/>
            <wp:docPr id="60" name="Picture 60" descr="C:\Users\Adelong7545\Desktop\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elong7545\Desktop\abo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0595" cy="5027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val="0"/>
          <w:noProof/>
          <w:lang w:eastAsia="en-US"/>
        </w:rPr>
        <mc:AlternateContent>
          <mc:Choice Requires="wps">
            <w:drawing>
              <wp:anchor distT="0" distB="0" distL="114300" distR="114300" simplePos="0" relativeHeight="251743232" behindDoc="0" locked="0" layoutInCell="1" allowOverlap="1" wp14:anchorId="33965423" wp14:editId="47BFAE66">
                <wp:simplePos x="0" y="0"/>
                <wp:positionH relativeFrom="margin">
                  <wp:posOffset>247650</wp:posOffset>
                </wp:positionH>
                <wp:positionV relativeFrom="paragraph">
                  <wp:posOffset>1647825</wp:posOffset>
                </wp:positionV>
                <wp:extent cx="1933575" cy="400050"/>
                <wp:effectExtent l="19050" t="19050" r="28575" b="19050"/>
                <wp:wrapNone/>
                <wp:docPr id="58" name="Oval 58"/>
                <wp:cNvGraphicFramePr/>
                <a:graphic xmlns:a="http://schemas.openxmlformats.org/drawingml/2006/main">
                  <a:graphicData uri="http://schemas.microsoft.com/office/word/2010/wordprocessingShape">
                    <wps:wsp>
                      <wps:cNvSpPr/>
                      <wps:spPr>
                        <a:xfrm>
                          <a:off x="0" y="0"/>
                          <a:ext cx="1933575" cy="40005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797B7F" id="Oval 58" o:spid="_x0000_s1026" style="position:absolute;margin-left:19.5pt;margin-top:129.75pt;width:152.25pt;height:31.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" filled="f" strokecolor="red" strokeweight="2.25pt">
                <w10:wrap anchorx="margin"/>
              </v:oval>
            </w:pict>
          </mc:Fallback>
        </mc:AlternateContent>
      </w:r>
      <w:r w:rsidRPr="0065692C">
        <w:rPr>
          <w:i w:val="0"/>
          <w:noProof/>
          <w:lang w:eastAsia="en-US"/>
        </w:rPr>
        <w:drawing>
          <wp:anchor distT="0" distB="0" distL="114300" distR="114300" simplePos="0" relativeHeight="251741184" behindDoc="0" locked="0" layoutInCell="1" allowOverlap="1" wp14:anchorId="2028095E" wp14:editId="0CC30933">
            <wp:simplePos x="0" y="0"/>
            <wp:positionH relativeFrom="margin">
              <wp:posOffset>-152400</wp:posOffset>
            </wp:positionH>
            <wp:positionV relativeFrom="paragraph">
              <wp:posOffset>296545</wp:posOffset>
            </wp:positionV>
            <wp:extent cx="2755265" cy="4914900"/>
            <wp:effectExtent l="0" t="0" r="6985" b="0"/>
            <wp:wrapSquare wrapText="bothSides"/>
            <wp:docPr id="57" name="Picture 57" descr="C:\Users\Adelong7545\Desktop\setting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elong7545\Desktop\setting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5265"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5B494" w14:textId="40E7D76A" w:rsidR="0096182A" w:rsidRDefault="0096182A" w:rsidP="007D4B9C">
      <w:pPr>
        <w:pStyle w:val="Hint"/>
        <w:rPr>
          <w:i w:val="0"/>
        </w:rPr>
      </w:pPr>
    </w:p>
    <w:p w14:paraId="72E692B8" w14:textId="33F64A1A" w:rsidR="0096182A" w:rsidRDefault="0096182A" w:rsidP="007D4B9C">
      <w:pPr>
        <w:pStyle w:val="Hint"/>
        <w:rPr>
          <w:i w:val="0"/>
        </w:rPr>
      </w:pPr>
    </w:p>
    <w:p w14:paraId="095D26B3" w14:textId="55DF642B" w:rsidR="0096182A" w:rsidRDefault="00DF5830" w:rsidP="00DF5830">
      <w:pPr>
        <w:pStyle w:val="Hint"/>
        <w:jc w:val="center"/>
        <w:rPr>
          <w:i w:val="0"/>
        </w:rPr>
      </w:pPr>
      <w:r>
        <w:rPr>
          <w:i w:val="0"/>
        </w:rPr>
        <w:t>To access information about the developers or to contact us, visit the about page.</w:t>
      </w:r>
    </w:p>
    <w:p w14:paraId="7612B3D6" w14:textId="6AADDE5D" w:rsidR="00DF5830" w:rsidRPr="00DF5830" w:rsidRDefault="00DF5830" w:rsidP="00DF5830">
      <w:pPr>
        <w:pStyle w:val="Hint"/>
        <w:jc w:val="center"/>
        <w:rPr>
          <w:i w:val="0"/>
        </w:rPr>
      </w:pPr>
      <w:r>
        <w:rPr>
          <w:i w:val="0"/>
        </w:rPr>
        <w:t xml:space="preserve">The about page can be found under the </w:t>
      </w:r>
      <w:r>
        <w:rPr>
          <w:b/>
          <w:i w:val="0"/>
        </w:rPr>
        <w:t>Settings</w:t>
      </w:r>
      <w:r>
        <w:rPr>
          <w:i w:val="0"/>
        </w:rPr>
        <w:t xml:space="preserve"> tab and by selecting the </w:t>
      </w:r>
      <w:r>
        <w:rPr>
          <w:b/>
          <w:i w:val="0"/>
        </w:rPr>
        <w:t xml:space="preserve">About </w:t>
      </w:r>
      <w:r>
        <w:rPr>
          <w:i w:val="0"/>
        </w:rPr>
        <w:t>button</w:t>
      </w:r>
    </w:p>
    <w:p w14:paraId="101B165E" w14:textId="4604C64B" w:rsidR="0096182A" w:rsidRDefault="0096182A" w:rsidP="007D4B9C">
      <w:pPr>
        <w:pStyle w:val="Hint"/>
        <w:rPr>
          <w:i w:val="0"/>
        </w:rPr>
      </w:pPr>
    </w:p>
    <w:p w14:paraId="4D5E2B57" w14:textId="05891688" w:rsidR="00DF5830" w:rsidRDefault="00DF5830" w:rsidP="007D4B9C">
      <w:pPr>
        <w:pStyle w:val="Hint"/>
        <w:rPr>
          <w:i w:val="0"/>
        </w:rPr>
      </w:pPr>
    </w:p>
    <w:p w14:paraId="77320BFC" w14:textId="4D51168B" w:rsidR="00DF5830" w:rsidRDefault="00DF5830" w:rsidP="007D4B9C">
      <w:pPr>
        <w:pStyle w:val="Hint"/>
        <w:rPr>
          <w:i w:val="0"/>
        </w:rPr>
      </w:pPr>
    </w:p>
    <w:p w14:paraId="3ADAAF55" w14:textId="082D83AC" w:rsidR="00DF5830" w:rsidRDefault="00DF5830" w:rsidP="007D4B9C">
      <w:pPr>
        <w:pStyle w:val="Hint"/>
        <w:rPr>
          <w:i w:val="0"/>
        </w:rPr>
      </w:pPr>
    </w:p>
    <w:p w14:paraId="595F44C6" w14:textId="0940E5A5" w:rsidR="007D4B9C" w:rsidRDefault="007D4B9C" w:rsidP="007D4B9C">
      <w:pPr>
        <w:pStyle w:val="Heading1"/>
      </w:pPr>
      <w:r>
        <w:lastRenderedPageBreak/>
        <w:t>About the programmers</w:t>
      </w:r>
    </w:p>
    <w:p w14:paraId="30D9041C" w14:textId="418250AD" w:rsidR="00832EAA" w:rsidRDefault="009F5C26" w:rsidP="00496F94">
      <w:pPr>
        <w:jc w:val="center"/>
      </w:pPr>
      <w:r>
        <w:rPr>
          <w:noProof/>
          <w:lang w:eastAsia="en-US"/>
        </w:rPr>
        <mc:AlternateContent>
          <mc:Choice Requires="wps">
            <w:drawing>
              <wp:anchor distT="0" distB="0" distL="114300" distR="114300" simplePos="0" relativeHeight="251752448" behindDoc="0" locked="0" layoutInCell="1" allowOverlap="1" wp14:anchorId="19847B8B" wp14:editId="6F17D4EF">
                <wp:simplePos x="0" y="0"/>
                <wp:positionH relativeFrom="column">
                  <wp:posOffset>-9525</wp:posOffset>
                </wp:positionH>
                <wp:positionV relativeFrom="paragraph">
                  <wp:posOffset>279400</wp:posOffset>
                </wp:positionV>
                <wp:extent cx="5857875" cy="1781175"/>
                <wp:effectExtent l="0" t="0" r="28575" b="28575"/>
                <wp:wrapNone/>
                <wp:docPr id="70" name="Rectangle 70"/>
                <wp:cNvGraphicFramePr/>
                <a:graphic xmlns:a="http://schemas.openxmlformats.org/drawingml/2006/main">
                  <a:graphicData uri="http://schemas.microsoft.com/office/word/2010/wordprocessingShape">
                    <wps:wsp>
                      <wps:cNvSpPr/>
                      <wps:spPr>
                        <a:xfrm>
                          <a:off x="0" y="0"/>
                          <a:ext cx="5857875" cy="1781175"/>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0B3174" id="Rectangle 70" o:spid="_x0000_s1026" style="position:absolute;margin-left:-.75pt;margin-top:22pt;width:461.25pt;height:140.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" filled="f" strokecolor="#099bdd [3215]" strokeweight="1pt"/>
            </w:pict>
          </mc:Fallback>
        </mc:AlternateContent>
      </w:r>
    </w:p>
    <w:p w14:paraId="6C2DEEC7" w14:textId="2BC98808" w:rsidR="009F5C26" w:rsidRDefault="009F5C26" w:rsidP="009F5C26">
      <w:r w:rsidRPr="00832EAA">
        <w:drawing>
          <wp:anchor distT="0" distB="0" distL="114300" distR="114300" simplePos="0" relativeHeight="251750400" behindDoc="0" locked="0" layoutInCell="1" allowOverlap="1" wp14:anchorId="413EF072" wp14:editId="250093F8">
            <wp:simplePos x="0" y="0"/>
            <wp:positionH relativeFrom="column">
              <wp:posOffset>190500</wp:posOffset>
            </wp:positionH>
            <wp:positionV relativeFrom="paragraph">
              <wp:posOffset>167005</wp:posOffset>
            </wp:positionV>
            <wp:extent cx="1219200" cy="12192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page">
              <wp14:pctWidth>0</wp14:pctWidth>
            </wp14:sizeRelH>
            <wp14:sizeRelV relativeFrom="page">
              <wp14:pctHeight>0</wp14:pctHeight>
            </wp14:sizeRelV>
          </wp:anchor>
        </w:drawing>
      </w:r>
    </w:p>
    <w:p w14:paraId="0A9A828B" w14:textId="2E6194A0" w:rsidR="009F5C26" w:rsidRDefault="00832EAA" w:rsidP="009F5C26">
      <w:pPr>
        <w:rPr>
          <w:rFonts w:ascii="Courier New" w:hAnsi="Courier New"/>
          <w:color w:val="000000"/>
          <w:sz w:val="18"/>
          <w:szCs w:val="18"/>
        </w:rPr>
      </w:pPr>
      <w:r>
        <w:t>J</w:t>
      </w:r>
      <w:r w:rsidR="00563B94">
        <w:t xml:space="preserve">aden Ahn, </w:t>
      </w:r>
      <w:r w:rsidR="00563B94">
        <w:t>Computer Programmer/Analyst</w:t>
      </w:r>
    </w:p>
    <w:p w14:paraId="361469B8" w14:textId="5BF55F5D" w:rsidR="00563B94" w:rsidRDefault="009F5C26" w:rsidP="009F5C26">
      <w:r>
        <w:t xml:space="preserve"> jahn2488</w:t>
      </w:r>
      <w:r w:rsidR="00563B94">
        <w:t>@conestogac.on.ca</w:t>
      </w:r>
    </w:p>
    <w:p w14:paraId="7B45E609" w14:textId="55F30484" w:rsidR="00563B94" w:rsidRDefault="00563B94" w:rsidP="00832EAA">
      <w:r>
        <w:t>7672488</w:t>
      </w:r>
    </w:p>
    <w:p w14:paraId="21065175" w14:textId="121D5E7E" w:rsidR="00563B94" w:rsidRPr="00563B94" w:rsidRDefault="00563B94" w:rsidP="00563B94"/>
    <w:p w14:paraId="5A828C1A" w14:textId="3F5DE393" w:rsidR="00563B94" w:rsidRDefault="00B71AA3" w:rsidP="00563B94">
      <w:r>
        <w:rPr>
          <w:noProof/>
          <w:lang w:eastAsia="en-US"/>
        </w:rPr>
        <mc:AlternateContent>
          <mc:Choice Requires="wps">
            <w:drawing>
              <wp:anchor distT="0" distB="0" distL="114300" distR="114300" simplePos="0" relativeHeight="251754496" behindDoc="0" locked="0" layoutInCell="1" allowOverlap="1" wp14:anchorId="07653DAF" wp14:editId="75A7A3B8">
                <wp:simplePos x="0" y="0"/>
                <wp:positionH relativeFrom="margin">
                  <wp:align>left</wp:align>
                </wp:positionH>
                <wp:positionV relativeFrom="paragraph">
                  <wp:posOffset>244475</wp:posOffset>
                </wp:positionV>
                <wp:extent cx="5857875" cy="178117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5857875" cy="1781175"/>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E3812" id="Rectangle 71" o:spid="_x0000_s1026" style="position:absolute;margin-left:0;margin-top:19.25pt;width:461.25pt;height:140.25pt;z-index:2517544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" filled="f" strokecolor="#099bdd [3215]" strokeweight="1pt">
                <w10:wrap anchorx="margin"/>
              </v:rect>
            </w:pict>
          </mc:Fallback>
        </mc:AlternateContent>
      </w:r>
    </w:p>
    <w:p w14:paraId="7CDDE90E" w14:textId="4699C2A9" w:rsidR="009F5C26" w:rsidRDefault="009F5C26" w:rsidP="00563B94">
      <w:r w:rsidRPr="00832EAA">
        <w:rPr>
          <w:noProof/>
          <w:lang w:eastAsia="en-US"/>
        </w:rPr>
        <w:drawing>
          <wp:anchor distT="0" distB="0" distL="114300" distR="114300" simplePos="0" relativeHeight="251751424" behindDoc="0" locked="0" layoutInCell="1" allowOverlap="1" wp14:anchorId="4FDE12B6" wp14:editId="4C3F92AD">
            <wp:simplePos x="0" y="0"/>
            <wp:positionH relativeFrom="column">
              <wp:posOffset>219075</wp:posOffset>
            </wp:positionH>
            <wp:positionV relativeFrom="paragraph">
              <wp:posOffset>207645</wp:posOffset>
            </wp:positionV>
            <wp:extent cx="1228725" cy="1247775"/>
            <wp:effectExtent l="0" t="0" r="9525" b="9525"/>
            <wp:wrapSquare wrapText="bothSides"/>
            <wp:docPr id="68" name="Picture 68" descr="C:\Users\Adelong7545\Desktop\30768724_627344350943493_158882119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elong7545\Desktop\30768724_627344350943493_1588821196_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8725" cy="1247775"/>
                    </a:xfrm>
                    <a:prstGeom prst="rect">
                      <a:avLst/>
                    </a:prstGeom>
                    <a:noFill/>
                    <a:ln>
                      <a:noFill/>
                    </a:ln>
                  </pic:spPr>
                </pic:pic>
              </a:graphicData>
            </a:graphic>
          </wp:anchor>
        </w:drawing>
      </w:r>
    </w:p>
    <w:p w14:paraId="5D045C65" w14:textId="3A96CF41" w:rsidR="00563B94" w:rsidRDefault="00563B94" w:rsidP="00563B94">
      <w:r>
        <w:t xml:space="preserve">Aubrey Delong, Computer Programmer/Analyst </w:t>
      </w:r>
    </w:p>
    <w:p w14:paraId="31E482EF" w14:textId="30A32656" w:rsidR="00563B94" w:rsidRDefault="00563B94" w:rsidP="00563B94">
      <w:r w:rsidRPr="00563B94">
        <w:t>Adelong7545@conestogac.on.ca</w:t>
      </w:r>
    </w:p>
    <w:p w14:paraId="47C7080D" w14:textId="35F923F0" w:rsidR="0030150D" w:rsidRPr="00563B94" w:rsidRDefault="00563B94" w:rsidP="00563B94">
      <w:r>
        <w:t>7677545</w:t>
      </w:r>
    </w:p>
    <w:sectPr w:rsidR="0030150D" w:rsidRPr="00563B94">
      <w:headerReference w:type="default" r:id="rId35"/>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8FAE41" w14:textId="77777777" w:rsidR="002D0BDE" w:rsidRDefault="002D0BDE">
      <w:pPr>
        <w:spacing w:after="0" w:line="240" w:lineRule="auto"/>
      </w:pPr>
      <w:r>
        <w:separator/>
      </w:r>
    </w:p>
  </w:endnote>
  <w:endnote w:type="continuationSeparator" w:id="0">
    <w:p w14:paraId="2A429802" w14:textId="77777777" w:rsidR="002D0BDE" w:rsidRDefault="002D0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6091404"/>
      <w:docPartObj>
        <w:docPartGallery w:val="Page Numbers (Bottom of Page)"/>
        <w:docPartUnique/>
      </w:docPartObj>
    </w:sdtPr>
    <w:sdtEndPr>
      <w:rPr>
        <w:i/>
      </w:rPr>
    </w:sdtEndPr>
    <w:sdtContent>
      <w:p w14:paraId="4D1EE379" w14:textId="0D5BCD38" w:rsidR="00B02086" w:rsidRDefault="00B02086" w:rsidP="00752D5C">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02086" w:rsidRPr="00B02086" w14:paraId="5F41F61C" w14:textId="77777777" w:rsidTr="00B02086">
          <w:tc>
            <w:tcPr>
              <w:tcW w:w="4675" w:type="dxa"/>
            </w:tcPr>
            <w:p w14:paraId="0E98BACB" w14:textId="3D8CCFEB" w:rsidR="00B02086" w:rsidRPr="00B02086" w:rsidRDefault="007D4B9C" w:rsidP="00334589">
              <w:pPr>
                <w:pStyle w:val="Footer"/>
                <w:rPr>
                  <w:i/>
                </w:rPr>
              </w:pPr>
              <w:r>
                <w:rPr>
                  <w:i/>
                </w:rPr>
                <w:t>User documentation-Help system</w:t>
              </w:r>
            </w:p>
          </w:tc>
          <w:tc>
            <w:tcPr>
              <w:tcW w:w="4675" w:type="dxa"/>
            </w:tcPr>
            <w:p w14:paraId="1442BC64" w14:textId="0A5BAF16" w:rsidR="00B02086" w:rsidRPr="00B02086" w:rsidRDefault="00B02086" w:rsidP="00B02086">
              <w:pPr>
                <w:pStyle w:val="Footer"/>
                <w:jc w:val="right"/>
                <w:rPr>
                  <w:i/>
                </w:rPr>
              </w:pPr>
              <w:r w:rsidRPr="00B02086">
                <w:rPr>
                  <w:i/>
                </w:rPr>
                <w:t xml:space="preserve">Page </w:t>
              </w:r>
              <w:r w:rsidRPr="00B02086">
                <w:rPr>
                  <w:b/>
                  <w:bCs/>
                  <w:i/>
                  <w:sz w:val="24"/>
                  <w:szCs w:val="24"/>
                </w:rPr>
                <w:fldChar w:fldCharType="begin"/>
              </w:r>
              <w:r w:rsidRPr="00B02086">
                <w:rPr>
                  <w:b/>
                  <w:bCs/>
                  <w:i/>
                </w:rPr>
                <w:instrText xml:space="preserve"> PAGE </w:instrText>
              </w:r>
              <w:r w:rsidRPr="00B02086">
                <w:rPr>
                  <w:b/>
                  <w:bCs/>
                  <w:i/>
                  <w:sz w:val="24"/>
                  <w:szCs w:val="24"/>
                </w:rPr>
                <w:fldChar w:fldCharType="separate"/>
              </w:r>
              <w:r w:rsidR="00043203">
                <w:rPr>
                  <w:b/>
                  <w:bCs/>
                  <w:i/>
                  <w:noProof/>
                </w:rPr>
                <w:t>18</w:t>
              </w:r>
              <w:r w:rsidRPr="00B02086">
                <w:rPr>
                  <w:b/>
                  <w:bCs/>
                  <w:i/>
                  <w:sz w:val="24"/>
                  <w:szCs w:val="24"/>
                </w:rPr>
                <w:fldChar w:fldCharType="end"/>
              </w:r>
              <w:r w:rsidRPr="00B02086">
                <w:rPr>
                  <w:i/>
                </w:rPr>
                <w:t xml:space="preserve"> of </w:t>
              </w:r>
              <w:r w:rsidRPr="00B02086">
                <w:rPr>
                  <w:b/>
                  <w:bCs/>
                  <w:i/>
                  <w:sz w:val="24"/>
                  <w:szCs w:val="24"/>
                </w:rPr>
                <w:fldChar w:fldCharType="begin"/>
              </w:r>
              <w:r w:rsidRPr="00B02086">
                <w:rPr>
                  <w:b/>
                  <w:bCs/>
                  <w:i/>
                </w:rPr>
                <w:instrText xml:space="preserve"> NUMPAGES  </w:instrText>
              </w:r>
              <w:r w:rsidRPr="00B02086">
                <w:rPr>
                  <w:b/>
                  <w:bCs/>
                  <w:i/>
                  <w:sz w:val="24"/>
                  <w:szCs w:val="24"/>
                </w:rPr>
                <w:fldChar w:fldCharType="separate"/>
              </w:r>
              <w:r w:rsidR="00043203">
                <w:rPr>
                  <w:b/>
                  <w:bCs/>
                  <w:i/>
                  <w:noProof/>
                </w:rPr>
                <w:t>18</w:t>
              </w:r>
              <w:r w:rsidRPr="00B02086">
                <w:rPr>
                  <w:b/>
                  <w:bCs/>
                  <w:i/>
                  <w:sz w:val="24"/>
                  <w:szCs w:val="24"/>
                </w:rPr>
                <w:fldChar w:fldCharType="end"/>
              </w:r>
            </w:p>
          </w:tc>
        </w:tr>
      </w:tbl>
    </w:sdtContent>
  </w:sdt>
  <w:p w14:paraId="755CCF42" w14:textId="0861208F" w:rsidR="00752D5C" w:rsidRPr="00752D5C" w:rsidRDefault="00752D5C">
    <w:pPr>
      <w:pStyle w:val="Footer"/>
      <w:rPr>
        <w:lang w:val="en-C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13D3DA" w14:textId="77777777" w:rsidR="002D0BDE" w:rsidRDefault="002D0BDE">
      <w:pPr>
        <w:spacing w:after="0" w:line="240" w:lineRule="auto"/>
      </w:pPr>
      <w:r>
        <w:separator/>
      </w:r>
    </w:p>
  </w:footnote>
  <w:footnote w:type="continuationSeparator" w:id="0">
    <w:p w14:paraId="5640C568" w14:textId="77777777" w:rsidR="002D0BDE" w:rsidRDefault="002D0B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9CA19" w14:textId="77777777" w:rsidR="001772A9" w:rsidRPr="00F47BCF" w:rsidRDefault="001772A9" w:rsidP="00F47BCF">
    <w:pPr>
      <w:pStyle w:val="Header"/>
      <w:jc w:val="right"/>
      <w:rPr>
        <w:i/>
        <w:lang w:val="en-CA"/>
      </w:rPr>
    </w:pPr>
    <w:r w:rsidRPr="00F47BCF">
      <w:rPr>
        <w:i/>
        <w:lang w:val="en-CA"/>
      </w:rPr>
      <w:t>PROG3180: Programming Mobile Applications 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AACB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02E"/>
    <w:multiLevelType w:val="hybridMultilevel"/>
    <w:tmpl w:val="DC5673C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7F31735"/>
    <w:multiLevelType w:val="hybridMultilevel"/>
    <w:tmpl w:val="224AD7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7BF40EC"/>
    <w:multiLevelType w:val="hybridMultilevel"/>
    <w:tmpl w:val="D930B9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A487B4B"/>
    <w:multiLevelType w:val="hybridMultilevel"/>
    <w:tmpl w:val="5BA2A97E"/>
    <w:lvl w:ilvl="0" w:tplc="04090001">
      <w:start w:val="1"/>
      <w:numFmt w:val="bullet"/>
      <w:lvlText w:val=""/>
      <w:lvlJc w:val="left"/>
      <w:pPr>
        <w:ind w:left="5760" w:hanging="360"/>
      </w:pPr>
      <w:rPr>
        <w:rFonts w:ascii="Symbol" w:hAnsi="Symbol"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5"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640D80"/>
    <w:multiLevelType w:val="hybridMultilevel"/>
    <w:tmpl w:val="7184739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2E6404A"/>
    <w:multiLevelType w:val="hybridMultilevel"/>
    <w:tmpl w:val="4C68BD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D7F374B"/>
    <w:multiLevelType w:val="hybridMultilevel"/>
    <w:tmpl w:val="FCF87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F150B9"/>
    <w:multiLevelType w:val="hybridMultilevel"/>
    <w:tmpl w:val="1EEEE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5C69CC"/>
    <w:multiLevelType w:val="hybridMultilevel"/>
    <w:tmpl w:val="93F49592"/>
    <w:lvl w:ilvl="0" w:tplc="7BFA8764">
      <w:numFmt w:val="bullet"/>
      <w:lvlText w:val="-"/>
      <w:lvlJc w:val="left"/>
      <w:pPr>
        <w:ind w:left="720" w:hanging="360"/>
      </w:pPr>
      <w:rPr>
        <w:rFonts w:ascii="Bookman Old Style" w:eastAsiaTheme="minorEastAsia" w:hAnsi="Bookman Old Styl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D71468"/>
    <w:multiLevelType w:val="hybridMultilevel"/>
    <w:tmpl w:val="FE20A3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3CA0A48"/>
    <w:multiLevelType w:val="hybridMultilevel"/>
    <w:tmpl w:val="5D58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2E74CB"/>
    <w:multiLevelType w:val="hybridMultilevel"/>
    <w:tmpl w:val="D3726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9"/>
  </w:num>
  <w:num w:numId="4">
    <w:abstractNumId w:val="13"/>
  </w:num>
  <w:num w:numId="5">
    <w:abstractNumId w:val="6"/>
  </w:num>
  <w:num w:numId="6">
    <w:abstractNumId w:val="1"/>
  </w:num>
  <w:num w:numId="7">
    <w:abstractNumId w:val="0"/>
  </w:num>
  <w:num w:numId="8">
    <w:abstractNumId w:val="15"/>
  </w:num>
  <w:num w:numId="9">
    <w:abstractNumId w:val="2"/>
  </w:num>
  <w:num w:numId="10">
    <w:abstractNumId w:val="4"/>
  </w:num>
  <w:num w:numId="11">
    <w:abstractNumId w:val="8"/>
  </w:num>
  <w:num w:numId="12">
    <w:abstractNumId w:val="3"/>
  </w:num>
  <w:num w:numId="13">
    <w:abstractNumId w:val="11"/>
  </w:num>
  <w:num w:numId="14">
    <w:abstractNumId w:val="14"/>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BCF"/>
    <w:rsid w:val="00043203"/>
    <w:rsid w:val="0004420B"/>
    <w:rsid w:val="000470DA"/>
    <w:rsid w:val="00050CEC"/>
    <w:rsid w:val="0007004C"/>
    <w:rsid w:val="000D18D1"/>
    <w:rsid w:val="001772A9"/>
    <w:rsid w:val="00180E54"/>
    <w:rsid w:val="00191B83"/>
    <w:rsid w:val="001932BE"/>
    <w:rsid w:val="001A6D46"/>
    <w:rsid w:val="001F4EF1"/>
    <w:rsid w:val="002178F8"/>
    <w:rsid w:val="0023458E"/>
    <w:rsid w:val="0023534E"/>
    <w:rsid w:val="00261710"/>
    <w:rsid w:val="0027060F"/>
    <w:rsid w:val="002A3FE9"/>
    <w:rsid w:val="002D0BDE"/>
    <w:rsid w:val="002F1997"/>
    <w:rsid w:val="002F4CA3"/>
    <w:rsid w:val="0030150D"/>
    <w:rsid w:val="0030182B"/>
    <w:rsid w:val="00302001"/>
    <w:rsid w:val="0030329D"/>
    <w:rsid w:val="00304E8B"/>
    <w:rsid w:val="003152A6"/>
    <w:rsid w:val="00334589"/>
    <w:rsid w:val="00371D6B"/>
    <w:rsid w:val="00373753"/>
    <w:rsid w:val="00393751"/>
    <w:rsid w:val="003D2638"/>
    <w:rsid w:val="003E370F"/>
    <w:rsid w:val="004554E6"/>
    <w:rsid w:val="004664E6"/>
    <w:rsid w:val="004735AD"/>
    <w:rsid w:val="00477F76"/>
    <w:rsid w:val="00492326"/>
    <w:rsid w:val="00496F94"/>
    <w:rsid w:val="004A26FA"/>
    <w:rsid w:val="00503B12"/>
    <w:rsid w:val="00532EFA"/>
    <w:rsid w:val="00563B94"/>
    <w:rsid w:val="005A6E4F"/>
    <w:rsid w:val="00611B07"/>
    <w:rsid w:val="0065692C"/>
    <w:rsid w:val="006902EA"/>
    <w:rsid w:val="006B4078"/>
    <w:rsid w:val="006C0256"/>
    <w:rsid w:val="006C3376"/>
    <w:rsid w:val="006D1162"/>
    <w:rsid w:val="00752D5C"/>
    <w:rsid w:val="007A4B12"/>
    <w:rsid w:val="007C47D1"/>
    <w:rsid w:val="007D4B9C"/>
    <w:rsid w:val="007F578A"/>
    <w:rsid w:val="00832EAA"/>
    <w:rsid w:val="00917511"/>
    <w:rsid w:val="0094005C"/>
    <w:rsid w:val="0096182A"/>
    <w:rsid w:val="009C0C12"/>
    <w:rsid w:val="009C0CB7"/>
    <w:rsid w:val="009F5C26"/>
    <w:rsid w:val="00A43068"/>
    <w:rsid w:val="00A918E7"/>
    <w:rsid w:val="00AD482D"/>
    <w:rsid w:val="00AE5535"/>
    <w:rsid w:val="00B02086"/>
    <w:rsid w:val="00B269A1"/>
    <w:rsid w:val="00B34DCC"/>
    <w:rsid w:val="00B37CCE"/>
    <w:rsid w:val="00B7025F"/>
    <w:rsid w:val="00B71AA3"/>
    <w:rsid w:val="00B9071F"/>
    <w:rsid w:val="00BA3232"/>
    <w:rsid w:val="00C44DC6"/>
    <w:rsid w:val="00C8397B"/>
    <w:rsid w:val="00C84C7D"/>
    <w:rsid w:val="00CB0BE7"/>
    <w:rsid w:val="00CC76BC"/>
    <w:rsid w:val="00D82ED6"/>
    <w:rsid w:val="00DF5830"/>
    <w:rsid w:val="00E128DA"/>
    <w:rsid w:val="00E32D6F"/>
    <w:rsid w:val="00E52E7B"/>
    <w:rsid w:val="00E90D5F"/>
    <w:rsid w:val="00EE477D"/>
    <w:rsid w:val="00F3272C"/>
    <w:rsid w:val="00F45F50"/>
    <w:rsid w:val="00F47BCF"/>
    <w:rsid w:val="00F679CD"/>
    <w:rsid w:val="00FF64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AC89B"/>
  <w15:docId w15:val="{51E17270-B033-4230-80B5-96BA01805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BCF"/>
    <w:rPr>
      <w:rFonts w:ascii="Bookman Old Style" w:hAnsi="Bookman Old Style"/>
    </w:rPr>
  </w:style>
  <w:style w:type="paragraph" w:styleId="Heading1">
    <w:name w:val="heading 1"/>
    <w:basedOn w:val="Normal"/>
    <w:next w:val="Normal"/>
    <w:link w:val="Heading1Ch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next w:val="Normal"/>
    <w:link w:val="TitleChar"/>
    <w:uiPriority w:val="10"/>
    <w:qFormat/>
    <w:rsid w:val="00F47BCF"/>
    <w:pPr>
      <w:spacing w:before="0" w:after="0"/>
    </w:pPr>
    <w:rPr>
      <w:rFonts w:asciiTheme="majorHAnsi" w:eastAsiaTheme="majorEastAsia" w:hAnsiTheme="majorHAnsi" w:cstheme="majorBidi"/>
      <w:caps/>
      <w:color w:val="099BDD" w:themeColor="text2"/>
      <w:spacing w:val="10"/>
      <w:sz w:val="52"/>
      <w:szCs w:val="52"/>
    </w:rPr>
  </w:style>
  <w:style w:type="character" w:customStyle="1" w:styleId="TitleChar">
    <w:name w:val="Title Char"/>
    <w:basedOn w:val="DefaultParagraphFont"/>
    <w:link w:val="Title"/>
    <w:uiPriority w:val="10"/>
    <w:rsid w:val="00F47BCF"/>
    <w:rPr>
      <w:rFonts w:asciiTheme="majorHAnsi" w:eastAsiaTheme="majorEastAsia" w:hAnsiTheme="majorHAnsi" w:cstheme="majorBidi"/>
      <w:caps/>
      <w:color w:val="099BDD" w:themeColor="text2"/>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757575" w:themeColor="text1" w:themeTint="A6"/>
      <w:spacing w:val="10"/>
      <w:sz w:val="21"/>
      <w:szCs w:val="21"/>
    </w:rPr>
  </w:style>
  <w:style w:type="character" w:customStyle="1" w:styleId="SubtitleChar">
    <w:name w:val="Subtitle Char"/>
    <w:basedOn w:val="DefaultParagraphFont"/>
    <w:link w:val="Subtitle"/>
    <w:uiPriority w:val="11"/>
    <w:rPr>
      <w:caps/>
      <w:color w:val="757575"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099BDD" w:themeColor="text2"/>
    </w:rPr>
  </w:style>
  <w:style w:type="character" w:styleId="SubtleEmphasis">
    <w:name w:val="Subtle Emphasis"/>
    <w:uiPriority w:val="19"/>
    <w:qFormat/>
    <w:rPr>
      <w:i/>
      <w:iCs/>
      <w:color w:val="044D6E"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044D6E"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099BDD" w:themeColor="text2"/>
      <w:sz w:val="24"/>
      <w:szCs w:val="24"/>
    </w:rPr>
  </w:style>
  <w:style w:type="character" w:customStyle="1" w:styleId="IntenseQuoteChar">
    <w:name w:val="Intense Quote Char"/>
    <w:basedOn w:val="DefaultParagraphFont"/>
    <w:link w:val="IntenseQuote"/>
    <w:uiPriority w:val="30"/>
    <w:rPr>
      <w:color w:val="099BDD"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unhideWhenUsed/>
    <w:qFormat/>
    <w:rsid w:val="00752D5C"/>
    <w:pPr>
      <w:jc w:val="center"/>
    </w:pPr>
    <w:rPr>
      <w:bCs/>
      <w:color w:val="2C2C2C" w:themeColor="text1"/>
      <w:sz w:val="20"/>
      <w:szCs w:val="16"/>
    </w:rPr>
  </w:style>
  <w:style w:type="character" w:styleId="IntenseReference">
    <w:name w:val="Intense Reference"/>
    <w:uiPriority w:val="32"/>
    <w:qFormat/>
    <w:rPr>
      <w:b w:val="0"/>
      <w:bCs w:val="0"/>
      <w:i/>
      <w:iCs/>
      <w:caps/>
      <w:color w:val="099BDD"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semiHidden/>
    <w:unhideWhenUsed/>
    <w:qFormat/>
    <w:pPr>
      <w:outlineLvl w:val="9"/>
    </w:pPr>
  </w:style>
  <w:style w:type="paragraph" w:styleId="Header">
    <w:name w:val="header"/>
    <w:basedOn w:val="Normal"/>
    <w:link w:val="HeaderChar"/>
    <w:uiPriority w:val="99"/>
    <w:unhideWhenUsed/>
    <w:rsid w:val="00F47B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47BCF"/>
    <w:rPr>
      <w:rFonts w:ascii="Bookman Old Style" w:hAnsi="Bookman Old Style"/>
    </w:rPr>
  </w:style>
  <w:style w:type="paragraph" w:styleId="Footer">
    <w:name w:val="footer"/>
    <w:basedOn w:val="Normal"/>
    <w:link w:val="FooterChar"/>
    <w:uiPriority w:val="99"/>
    <w:unhideWhenUsed/>
    <w:rsid w:val="00F47B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47BCF"/>
    <w:rPr>
      <w:rFonts w:ascii="Bookman Old Style" w:hAnsi="Bookman Old Style"/>
    </w:rPr>
  </w:style>
  <w:style w:type="paragraph" w:customStyle="1" w:styleId="TableHeader">
    <w:name w:val="Table Header"/>
    <w:basedOn w:val="Normal"/>
    <w:qFormat/>
    <w:rsid w:val="007F578A"/>
    <w:pPr>
      <w:spacing w:after="120" w:line="240" w:lineRule="auto"/>
    </w:pPr>
    <w:rPr>
      <w:rFonts w:ascii="Corbel" w:hAnsi="Corbel"/>
      <w:caps/>
    </w:rPr>
  </w:style>
  <w:style w:type="paragraph" w:customStyle="1" w:styleId="Hint">
    <w:name w:val="Hint"/>
    <w:basedOn w:val="Normal"/>
    <w:qFormat/>
    <w:rsid w:val="00477F76"/>
    <w:rPr>
      <w:i/>
    </w:rPr>
  </w:style>
  <w:style w:type="character" w:styleId="Hyperlink">
    <w:name w:val="Hyperlink"/>
    <w:basedOn w:val="DefaultParagraphFont"/>
    <w:uiPriority w:val="99"/>
    <w:unhideWhenUsed/>
    <w:rsid w:val="007C47D1"/>
    <w:rPr>
      <w:color w:val="005DBA" w:themeColor="hyperlink"/>
      <w:u w:val="single"/>
    </w:rPr>
  </w:style>
  <w:style w:type="paragraph" w:styleId="HTMLPreformatted">
    <w:name w:val="HTML Preformatted"/>
    <w:basedOn w:val="Normal"/>
    <w:link w:val="HTMLPreformattedChar"/>
    <w:uiPriority w:val="99"/>
    <w:semiHidden/>
    <w:unhideWhenUsed/>
    <w:rsid w:val="009F5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F5C26"/>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76584605">
      <w:bodyDiv w:val="1"/>
      <w:marLeft w:val="0"/>
      <w:marRight w:val="0"/>
      <w:marTop w:val="0"/>
      <w:marBottom w:val="0"/>
      <w:divBdr>
        <w:top w:val="none" w:sz="0" w:space="0" w:color="auto"/>
        <w:left w:val="none" w:sz="0" w:space="0" w:color="auto"/>
        <w:bottom w:val="none" w:sz="0" w:space="0" w:color="auto"/>
        <w:right w:val="none" w:sz="0" w:space="0" w:color="auto"/>
      </w:divBdr>
    </w:div>
    <w:div w:id="583995867">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bbir\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084521D4-A156-4D2C-A4D8-D7A0AF420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187</TotalTime>
  <Pages>18</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Sabbir Ahmed</dc:creator>
  <cp:keywords/>
  <cp:lastModifiedBy>Aubrey Delong</cp:lastModifiedBy>
  <cp:revision>33</cp:revision>
  <dcterms:created xsi:type="dcterms:W3CDTF">2016-04-11T13:30:00Z</dcterms:created>
  <dcterms:modified xsi:type="dcterms:W3CDTF">2018-04-20T19:51:00Z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