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C07C53" w14:textId="6E195B8E" w:rsidR="007F578A" w:rsidRDefault="00334589" w:rsidP="007F578A">
      <w:pPr>
        <w:pStyle w:val="Title"/>
      </w:pPr>
      <w:r>
        <w:t>user interface prototype</w:t>
      </w:r>
    </w:p>
    <w:p w14:paraId="1AA50C45" w14:textId="738E0BEF" w:rsidR="00334589" w:rsidRDefault="00A21126" w:rsidP="00496F94">
      <w:pPr>
        <w:jc w:val="center"/>
      </w:pPr>
      <w:r>
        <w:rPr>
          <w:noProof/>
          <w:lang w:eastAsia="en-US"/>
        </w:rPr>
        <w:drawing>
          <wp:inline distT="0" distB="0" distL="0" distR="0" wp14:anchorId="19C1001B" wp14:editId="6D2606A1">
            <wp:extent cx="3312000" cy="624240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000" cy="62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E12BE" w14:textId="5B44B8E2" w:rsidR="00496F94" w:rsidRDefault="00496F94" w:rsidP="00496F94">
      <w:pPr>
        <w:pStyle w:val="Caption"/>
      </w:pPr>
      <w:r>
        <w:t>Figure</w:t>
      </w:r>
      <w:r w:rsidR="00A21126">
        <w:t xml:space="preserve"> 1</w:t>
      </w:r>
      <w:r>
        <w:t xml:space="preserve">: Screen </w:t>
      </w:r>
      <w:r w:rsidR="00A21126">
        <w:t>1</w:t>
      </w:r>
      <w:r>
        <w:t xml:space="preserve">- </w:t>
      </w:r>
      <w:r w:rsidR="00A21126">
        <w:t>Log in</w:t>
      </w:r>
    </w:p>
    <w:p w14:paraId="1BC5ECAF" w14:textId="77777777" w:rsidR="00A21126" w:rsidRDefault="00A21126" w:rsidP="00A21126"/>
    <w:p w14:paraId="43FA0741" w14:textId="77777777" w:rsidR="00A21126" w:rsidRDefault="00A21126" w:rsidP="00A21126"/>
    <w:p w14:paraId="7A156662" w14:textId="77777777" w:rsidR="00A21126" w:rsidRDefault="00A21126" w:rsidP="00A21126"/>
    <w:p w14:paraId="4FAC4CE6" w14:textId="77777777" w:rsidR="00A21126" w:rsidRDefault="00A21126" w:rsidP="00A21126"/>
    <w:p w14:paraId="51F08013" w14:textId="7B340524" w:rsidR="00A21126" w:rsidRDefault="00A21126" w:rsidP="00A21126">
      <w:r>
        <w:rPr>
          <w:noProof/>
        </w:rPr>
        <w:drawing>
          <wp:inline distT="0" distB="0" distL="0" distR="0" wp14:anchorId="5F0AC743" wp14:editId="66D9386F">
            <wp:extent cx="3315600" cy="624600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00" cy="62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58805" wp14:editId="5F8A5C0D">
            <wp:extent cx="3308400" cy="6249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00" cy="62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E93E" w14:textId="75052FF4" w:rsidR="00A21126" w:rsidRDefault="00A21126" w:rsidP="00A21126">
      <w:pPr>
        <w:pStyle w:val="Caption"/>
      </w:pPr>
      <w:r>
        <w:t>Figure 2: Screen 2 - Home</w:t>
      </w:r>
    </w:p>
    <w:p w14:paraId="208570E2" w14:textId="15B6262C" w:rsidR="00A21126" w:rsidRDefault="00A21126" w:rsidP="00A21126"/>
    <w:p w14:paraId="07E335A3" w14:textId="328D64EA" w:rsidR="00A21126" w:rsidRDefault="00A21126" w:rsidP="00A21126"/>
    <w:p w14:paraId="75652F69" w14:textId="45D8B725" w:rsidR="00A21126" w:rsidRDefault="00A21126" w:rsidP="00A21126"/>
    <w:p w14:paraId="25F6E4C7" w14:textId="0BB37412" w:rsidR="00A21126" w:rsidRDefault="00A21126" w:rsidP="00A21126"/>
    <w:p w14:paraId="7E789ED7" w14:textId="7472A92B" w:rsidR="00A21126" w:rsidRDefault="00A21126" w:rsidP="00A21126"/>
    <w:p w14:paraId="6DD0DB9E" w14:textId="56559E64" w:rsidR="00A21126" w:rsidRDefault="00A21126" w:rsidP="00A21126">
      <w:pPr>
        <w:jc w:val="center"/>
      </w:pPr>
      <w:r>
        <w:rPr>
          <w:noProof/>
        </w:rPr>
        <w:drawing>
          <wp:inline distT="0" distB="0" distL="0" distR="0" wp14:anchorId="73EB3321" wp14:editId="41438517">
            <wp:extent cx="3308400" cy="6249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00" cy="62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F62CC" w14:textId="4B5C282F" w:rsidR="00A21126" w:rsidRDefault="00A21126" w:rsidP="00A21126">
      <w:pPr>
        <w:pStyle w:val="Caption"/>
      </w:pPr>
      <w:r>
        <w:t>Figure 3: Screen 3 – Plant List</w:t>
      </w:r>
    </w:p>
    <w:p w14:paraId="2DAA56C5" w14:textId="297E6460" w:rsidR="00A21126" w:rsidRDefault="00A21126" w:rsidP="00A21126"/>
    <w:p w14:paraId="70DD6D6C" w14:textId="79BBAB10" w:rsidR="00A21126" w:rsidRDefault="00A21126" w:rsidP="00A21126"/>
    <w:p w14:paraId="2F9E7522" w14:textId="6D00579D" w:rsidR="00A21126" w:rsidRDefault="00A21126" w:rsidP="00A21126"/>
    <w:p w14:paraId="412E2011" w14:textId="2190F3BC" w:rsidR="00A21126" w:rsidRDefault="00A21126" w:rsidP="00A21126"/>
    <w:p w14:paraId="63869ACD" w14:textId="77777777" w:rsidR="00A21126" w:rsidRDefault="00A21126" w:rsidP="00A21126"/>
    <w:p w14:paraId="50E338AE" w14:textId="607A6EDF" w:rsidR="00A21126" w:rsidRDefault="00A21126" w:rsidP="00A21126">
      <w:pPr>
        <w:jc w:val="center"/>
      </w:pPr>
      <w:r>
        <w:rPr>
          <w:noProof/>
        </w:rPr>
        <w:drawing>
          <wp:inline distT="0" distB="0" distL="0" distR="0" wp14:anchorId="0A49B18A" wp14:editId="6CD26E4A">
            <wp:extent cx="3308400" cy="62496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00" cy="62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F1FE" w14:textId="59784874" w:rsidR="00A21126" w:rsidRDefault="00A21126" w:rsidP="00A21126">
      <w:pPr>
        <w:pStyle w:val="Caption"/>
      </w:pPr>
      <w:r>
        <w:t>Figure 4: Screen 4 – View Plant</w:t>
      </w:r>
    </w:p>
    <w:p w14:paraId="53FC5DD7" w14:textId="235FC32E" w:rsidR="00A21126" w:rsidRDefault="00A21126" w:rsidP="00A21126"/>
    <w:p w14:paraId="2BCF7256" w14:textId="506210AD" w:rsidR="00A21126" w:rsidRDefault="00A21126" w:rsidP="00A21126"/>
    <w:p w14:paraId="5D26A8F8" w14:textId="2F2D100E" w:rsidR="00A21126" w:rsidRDefault="00A21126" w:rsidP="00A21126"/>
    <w:p w14:paraId="6ECDBA61" w14:textId="65741E83" w:rsidR="00A21126" w:rsidRDefault="00A21126" w:rsidP="00A21126"/>
    <w:p w14:paraId="3824DA5E" w14:textId="77777777" w:rsidR="00A21126" w:rsidRDefault="00A21126" w:rsidP="00A21126"/>
    <w:p w14:paraId="7E2F0FC7" w14:textId="6169EFE4" w:rsidR="00A21126" w:rsidRDefault="00A21126" w:rsidP="00A21126">
      <w:r>
        <w:rPr>
          <w:noProof/>
        </w:rPr>
        <w:drawing>
          <wp:inline distT="0" distB="0" distL="0" distR="0" wp14:anchorId="1DA3AEE1" wp14:editId="20AC0684">
            <wp:extent cx="3308400" cy="62496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00" cy="62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E597F5" wp14:editId="0282BE7D">
            <wp:extent cx="3308400" cy="62496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00" cy="62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FF7A" w14:textId="6FF9E8EE" w:rsidR="00A21126" w:rsidRDefault="00A21126" w:rsidP="00A21126">
      <w:pPr>
        <w:pStyle w:val="Caption"/>
      </w:pPr>
      <w:r>
        <w:t>Figure 5: Screen 5 – Add Plant</w:t>
      </w:r>
    </w:p>
    <w:p w14:paraId="6FFAB719" w14:textId="77777777" w:rsidR="00A21126" w:rsidRDefault="00A21126" w:rsidP="00A21126"/>
    <w:p w14:paraId="57F3DE78" w14:textId="5C33349A" w:rsidR="00A21126" w:rsidRDefault="00A21126" w:rsidP="00A21126"/>
    <w:p w14:paraId="3375D53B" w14:textId="4A8217BE" w:rsidR="00A21126" w:rsidRDefault="00A21126" w:rsidP="00A21126"/>
    <w:p w14:paraId="7BD5AFA8" w14:textId="4FC0C5DA" w:rsidR="00A21126" w:rsidRDefault="00A21126" w:rsidP="00A21126"/>
    <w:p w14:paraId="67F94545" w14:textId="77777777" w:rsidR="00A21126" w:rsidRDefault="00A21126" w:rsidP="00A21126"/>
    <w:p w14:paraId="0DD39FDF" w14:textId="0AA8F6D8" w:rsidR="00A21126" w:rsidRDefault="00A21126" w:rsidP="00A21126">
      <w:r>
        <w:rPr>
          <w:noProof/>
        </w:rPr>
        <w:drawing>
          <wp:inline distT="0" distB="0" distL="0" distR="0" wp14:anchorId="010ECDAF" wp14:editId="63F748AD">
            <wp:extent cx="3308400" cy="62496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00" cy="62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53941" wp14:editId="79EBBE7A">
            <wp:extent cx="3308400" cy="62496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00" cy="62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AFE10" w14:textId="602ECBE7" w:rsidR="00A21126" w:rsidRDefault="00A21126" w:rsidP="00A21126">
      <w:pPr>
        <w:pStyle w:val="Caption"/>
      </w:pPr>
      <w:r>
        <w:t>Figure 6: Screen 6 – Edit List</w:t>
      </w:r>
    </w:p>
    <w:p w14:paraId="0F12853A" w14:textId="77777777" w:rsidR="00A21126" w:rsidRDefault="00A21126" w:rsidP="00A21126"/>
    <w:p w14:paraId="4A81A053" w14:textId="77777777" w:rsidR="00A21126" w:rsidRDefault="00A21126" w:rsidP="00A21126">
      <w:pPr>
        <w:jc w:val="center"/>
      </w:pPr>
    </w:p>
    <w:p w14:paraId="46FC887F" w14:textId="77777777" w:rsidR="00A21126" w:rsidRDefault="00A21126" w:rsidP="00A21126">
      <w:pPr>
        <w:jc w:val="center"/>
      </w:pPr>
    </w:p>
    <w:p w14:paraId="5773FB20" w14:textId="77777777" w:rsidR="00A21126" w:rsidRDefault="00A21126" w:rsidP="00A21126">
      <w:pPr>
        <w:jc w:val="center"/>
      </w:pPr>
    </w:p>
    <w:p w14:paraId="229D7A47" w14:textId="77777777" w:rsidR="00A21126" w:rsidRDefault="00A21126" w:rsidP="00A21126">
      <w:pPr>
        <w:jc w:val="center"/>
      </w:pPr>
    </w:p>
    <w:p w14:paraId="082E578B" w14:textId="1775F0A4" w:rsidR="00A21126" w:rsidRDefault="00A21126" w:rsidP="00A21126">
      <w:pPr>
        <w:jc w:val="center"/>
      </w:pPr>
      <w:r>
        <w:rPr>
          <w:noProof/>
        </w:rPr>
        <w:drawing>
          <wp:inline distT="0" distB="0" distL="0" distR="0" wp14:anchorId="1A47B0F5" wp14:editId="75C0A0F5">
            <wp:extent cx="3308400" cy="62496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00" cy="62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29082" w14:textId="32063A67" w:rsidR="00A21126" w:rsidRDefault="00A21126" w:rsidP="00A21126">
      <w:pPr>
        <w:pStyle w:val="Caption"/>
      </w:pPr>
      <w:r>
        <w:t>Figure 7: Screen 7 – Search Mother</w:t>
      </w:r>
    </w:p>
    <w:p w14:paraId="0C808439" w14:textId="2F01F781" w:rsidR="00A21126" w:rsidRDefault="00A21126" w:rsidP="00A21126"/>
    <w:p w14:paraId="7980EAE6" w14:textId="61C06DFE" w:rsidR="009C1015" w:rsidRDefault="009C1015" w:rsidP="00A21126"/>
    <w:p w14:paraId="2E488D9B" w14:textId="306D2F1A" w:rsidR="009C1015" w:rsidRDefault="009C1015" w:rsidP="00A21126"/>
    <w:p w14:paraId="67B4D056" w14:textId="1EA94F8E" w:rsidR="009C1015" w:rsidRDefault="009C1015" w:rsidP="00A21126"/>
    <w:p w14:paraId="27B0E74A" w14:textId="77777777" w:rsidR="009C1015" w:rsidRDefault="009C1015" w:rsidP="009C1015">
      <w:pPr>
        <w:jc w:val="center"/>
      </w:pPr>
    </w:p>
    <w:p w14:paraId="605DCC08" w14:textId="270937DD" w:rsidR="009C1015" w:rsidRDefault="009C1015" w:rsidP="009C1015">
      <w:pPr>
        <w:jc w:val="center"/>
      </w:pPr>
      <w:r>
        <w:rPr>
          <w:noProof/>
        </w:rPr>
        <w:drawing>
          <wp:inline distT="0" distB="0" distL="0" distR="0" wp14:anchorId="23285D5C" wp14:editId="33A9EED7">
            <wp:extent cx="3308400" cy="62496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00" cy="62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DD0A5" w14:textId="2FF00C00" w:rsidR="009C1015" w:rsidRDefault="009C1015" w:rsidP="009C1015">
      <w:pPr>
        <w:pStyle w:val="Caption"/>
      </w:pPr>
      <w:r>
        <w:t>Figure 8: Screen 8 – Schedule List</w:t>
      </w:r>
    </w:p>
    <w:p w14:paraId="42BF3A82" w14:textId="77777777" w:rsidR="009C1015" w:rsidRDefault="009C1015" w:rsidP="00A21126"/>
    <w:p w14:paraId="23F08BAF" w14:textId="48A5B8BB" w:rsidR="009C1015" w:rsidRDefault="009C1015" w:rsidP="00A21126"/>
    <w:p w14:paraId="18ACB647" w14:textId="34D97B30" w:rsidR="009C1015" w:rsidRDefault="009C1015" w:rsidP="00A21126"/>
    <w:p w14:paraId="1657BF86" w14:textId="3F5B3E6A" w:rsidR="009C1015" w:rsidRDefault="009C1015" w:rsidP="00A21126"/>
    <w:p w14:paraId="2A762DF8" w14:textId="12CE452F" w:rsidR="009C1015" w:rsidRDefault="009C1015" w:rsidP="00A21126"/>
    <w:p w14:paraId="0E40D77F" w14:textId="60CE6066" w:rsidR="009C1015" w:rsidRDefault="00951BE3" w:rsidP="00951BE3">
      <w:pPr>
        <w:jc w:val="center"/>
      </w:pPr>
      <w:r>
        <w:rPr>
          <w:noProof/>
        </w:rPr>
        <w:drawing>
          <wp:inline distT="0" distB="0" distL="0" distR="0" wp14:anchorId="058C42CF" wp14:editId="7A35495D">
            <wp:extent cx="3308400" cy="62496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00" cy="62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7C03" w14:textId="65605E01" w:rsidR="00951BE3" w:rsidRDefault="00951BE3" w:rsidP="00951BE3">
      <w:pPr>
        <w:pStyle w:val="Caption"/>
      </w:pPr>
      <w:r>
        <w:t>Figure 9: Screen 8 – View Schedule</w:t>
      </w:r>
    </w:p>
    <w:p w14:paraId="048B7C43" w14:textId="762ACA43" w:rsidR="00951BE3" w:rsidRDefault="00951BE3" w:rsidP="00A21126"/>
    <w:p w14:paraId="3DB40D19" w14:textId="2FFE41EC" w:rsidR="00951BE3" w:rsidRDefault="00951BE3" w:rsidP="00A21126"/>
    <w:p w14:paraId="4833CC2E" w14:textId="062CEB90" w:rsidR="00951BE3" w:rsidRDefault="00951BE3" w:rsidP="00A21126"/>
    <w:p w14:paraId="0455A78B" w14:textId="650923C2" w:rsidR="00951BE3" w:rsidRDefault="00951BE3" w:rsidP="00A21126"/>
    <w:p w14:paraId="2AADC662" w14:textId="77777777" w:rsidR="00951BE3" w:rsidRDefault="00951BE3" w:rsidP="00A21126"/>
    <w:p w14:paraId="77577814" w14:textId="71A69691" w:rsidR="00951BE3" w:rsidRDefault="00951BE3" w:rsidP="00951BE3">
      <w:pPr>
        <w:jc w:val="center"/>
      </w:pPr>
      <w:r>
        <w:rPr>
          <w:noProof/>
        </w:rPr>
        <w:drawing>
          <wp:inline distT="0" distB="0" distL="0" distR="0" wp14:anchorId="1EA798AD" wp14:editId="306DAA91">
            <wp:extent cx="3308400" cy="62496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00" cy="62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53DD" w14:textId="3BEEF199" w:rsidR="00951BE3" w:rsidRDefault="00951BE3" w:rsidP="00951BE3">
      <w:pPr>
        <w:pStyle w:val="Caption"/>
      </w:pPr>
      <w:r>
        <w:t>Figure 10: Screen 10 – Add Schedule</w:t>
      </w:r>
    </w:p>
    <w:p w14:paraId="1EEB29E5" w14:textId="77777777" w:rsidR="00951BE3" w:rsidRDefault="00951BE3" w:rsidP="00A21126"/>
    <w:p w14:paraId="51D9EA4C" w14:textId="67A06F92" w:rsidR="00951BE3" w:rsidRDefault="00951BE3" w:rsidP="00951BE3">
      <w:pPr>
        <w:jc w:val="center"/>
      </w:pPr>
    </w:p>
    <w:p w14:paraId="10E5294E" w14:textId="426E5314" w:rsidR="00951BE3" w:rsidRDefault="00951BE3" w:rsidP="00951BE3">
      <w:pPr>
        <w:jc w:val="center"/>
      </w:pPr>
    </w:p>
    <w:p w14:paraId="1D75F385" w14:textId="510BF335" w:rsidR="00951BE3" w:rsidRDefault="00951BE3" w:rsidP="00951BE3">
      <w:pPr>
        <w:jc w:val="center"/>
      </w:pPr>
    </w:p>
    <w:p w14:paraId="527E1371" w14:textId="77777777" w:rsidR="00951BE3" w:rsidRDefault="00951BE3" w:rsidP="00951BE3">
      <w:pPr>
        <w:jc w:val="center"/>
      </w:pPr>
    </w:p>
    <w:p w14:paraId="4232CD22" w14:textId="608E6588" w:rsidR="00951BE3" w:rsidRDefault="00951BE3" w:rsidP="00951BE3">
      <w:pPr>
        <w:jc w:val="center"/>
      </w:pPr>
      <w:r>
        <w:rPr>
          <w:noProof/>
        </w:rPr>
        <w:drawing>
          <wp:inline distT="0" distB="0" distL="0" distR="0" wp14:anchorId="3270B024" wp14:editId="694C5E52">
            <wp:extent cx="3308400" cy="62496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00" cy="62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82C13" w14:textId="64C7E593" w:rsidR="00951BE3" w:rsidRDefault="00951BE3" w:rsidP="00951BE3">
      <w:pPr>
        <w:pStyle w:val="Caption"/>
      </w:pPr>
      <w:r>
        <w:t>Figure 11: Screen 11 – Edit Schedule</w:t>
      </w:r>
    </w:p>
    <w:p w14:paraId="6A180295" w14:textId="77777777" w:rsidR="00951BE3" w:rsidRDefault="00951BE3" w:rsidP="00A21126"/>
    <w:p w14:paraId="088A6AEF" w14:textId="49BCB210" w:rsidR="00951BE3" w:rsidRDefault="00951BE3" w:rsidP="00A21126"/>
    <w:p w14:paraId="6707EBBF" w14:textId="35EBF9B8" w:rsidR="00951BE3" w:rsidRDefault="00951BE3" w:rsidP="00A21126"/>
    <w:p w14:paraId="38D7E0EF" w14:textId="4CDD098A" w:rsidR="00951BE3" w:rsidRDefault="00951BE3" w:rsidP="00A21126"/>
    <w:p w14:paraId="56C3CF5E" w14:textId="77777777" w:rsidR="00951BE3" w:rsidRDefault="00951BE3" w:rsidP="00A21126"/>
    <w:p w14:paraId="629E67D2" w14:textId="63BF2F03" w:rsidR="00951BE3" w:rsidRDefault="00951BE3" w:rsidP="00951BE3">
      <w:pPr>
        <w:jc w:val="center"/>
      </w:pPr>
      <w:r>
        <w:rPr>
          <w:noProof/>
        </w:rPr>
        <w:drawing>
          <wp:inline distT="0" distB="0" distL="0" distR="0" wp14:anchorId="74FA80F1" wp14:editId="31CB56D1">
            <wp:extent cx="3308400" cy="62496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00" cy="62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BC8D" w14:textId="5006FA8F" w:rsidR="00951BE3" w:rsidRDefault="00951BE3" w:rsidP="00951BE3">
      <w:pPr>
        <w:pStyle w:val="Caption"/>
      </w:pPr>
      <w:r>
        <w:t>Figure 1</w:t>
      </w:r>
      <w:r w:rsidR="000B60F0">
        <w:t>2</w:t>
      </w:r>
      <w:r>
        <w:t>: Screen 10 – Search Schedule</w:t>
      </w:r>
    </w:p>
    <w:p w14:paraId="387B7489" w14:textId="30F739FE" w:rsidR="00951BE3" w:rsidRDefault="00951BE3" w:rsidP="00A21126"/>
    <w:p w14:paraId="17788DE2" w14:textId="5523779E" w:rsidR="00951BE3" w:rsidRDefault="00951BE3" w:rsidP="00A21126"/>
    <w:p w14:paraId="4CB0C217" w14:textId="3412BB8E" w:rsidR="002272BA" w:rsidRDefault="002272BA" w:rsidP="00A21126"/>
    <w:p w14:paraId="4DB21033" w14:textId="77777777" w:rsidR="002272BA" w:rsidRDefault="002272BA" w:rsidP="00A21126"/>
    <w:p w14:paraId="07716182" w14:textId="23B6725F" w:rsidR="00951BE3" w:rsidRDefault="00951BE3" w:rsidP="00A21126"/>
    <w:p w14:paraId="17C1FFA0" w14:textId="087869A1" w:rsidR="002272BA" w:rsidRDefault="002272BA" w:rsidP="002272BA">
      <w:pPr>
        <w:jc w:val="center"/>
      </w:pPr>
      <w:r>
        <w:rPr>
          <w:noProof/>
        </w:rPr>
        <w:drawing>
          <wp:inline distT="0" distB="0" distL="0" distR="0" wp14:anchorId="464EDF8A" wp14:editId="3FD8CCFC">
            <wp:extent cx="3308400" cy="62496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00" cy="62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9C628" w14:textId="0F774915" w:rsidR="002272BA" w:rsidRDefault="002272BA" w:rsidP="002272BA">
      <w:pPr>
        <w:pStyle w:val="Caption"/>
      </w:pPr>
      <w:bookmarkStart w:id="0" w:name="_Hlk512003064"/>
      <w:r>
        <w:t>Figure 1</w:t>
      </w:r>
      <w:r w:rsidR="000B60F0">
        <w:t>3</w:t>
      </w:r>
      <w:r>
        <w:t>: Screen 11 – Settings</w:t>
      </w:r>
    </w:p>
    <w:bookmarkEnd w:id="0"/>
    <w:p w14:paraId="6E279ABE" w14:textId="00685640" w:rsidR="002272BA" w:rsidRDefault="002272BA" w:rsidP="00A21126"/>
    <w:p w14:paraId="3DC18607" w14:textId="443F9DE6" w:rsidR="002272BA" w:rsidRDefault="002272BA" w:rsidP="00A21126"/>
    <w:p w14:paraId="5799633C" w14:textId="3280D71B" w:rsidR="002272BA" w:rsidRDefault="002272BA" w:rsidP="00A21126"/>
    <w:p w14:paraId="13C8E647" w14:textId="1D36DF80" w:rsidR="002272BA" w:rsidRDefault="002272BA" w:rsidP="00A21126"/>
    <w:p w14:paraId="01487E57" w14:textId="77777777" w:rsidR="002272BA" w:rsidRDefault="002272BA" w:rsidP="00A21126"/>
    <w:p w14:paraId="294E7E8E" w14:textId="2939C055" w:rsidR="00951BE3" w:rsidRDefault="00432779" w:rsidP="002272BA">
      <w:pPr>
        <w:jc w:val="center"/>
      </w:pPr>
      <w:r>
        <w:rPr>
          <w:noProof/>
        </w:rPr>
        <w:drawing>
          <wp:inline distT="0" distB="0" distL="0" distR="0" wp14:anchorId="5EEBAA2F" wp14:editId="279432FB">
            <wp:extent cx="3312000" cy="624600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000" cy="62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A50E7" wp14:editId="7B748033">
            <wp:extent cx="3312000" cy="6246000"/>
            <wp:effectExtent l="0" t="0" r="317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000" cy="62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23C66" w14:textId="798FC135" w:rsidR="00244A12" w:rsidRDefault="00244A12" w:rsidP="00244A12">
      <w:pPr>
        <w:pStyle w:val="Caption"/>
      </w:pPr>
      <w:r>
        <w:t>Figure 12: Screen 1</w:t>
      </w:r>
      <w:r w:rsidR="000B60F0">
        <w:t>4</w:t>
      </w:r>
      <w:r>
        <w:t xml:space="preserve"> – Edit Account Information</w:t>
      </w:r>
    </w:p>
    <w:p w14:paraId="71C3AEEE" w14:textId="432457A8" w:rsidR="002272BA" w:rsidRDefault="002272BA" w:rsidP="00A21126">
      <w:bookmarkStart w:id="1" w:name="_GoBack"/>
      <w:bookmarkEnd w:id="1"/>
    </w:p>
    <w:p w14:paraId="6443ADC8" w14:textId="136EC520" w:rsidR="002272BA" w:rsidRDefault="002272BA" w:rsidP="00A21126"/>
    <w:p w14:paraId="1B8D0C95" w14:textId="0D286D33" w:rsidR="002272BA" w:rsidRDefault="002272BA" w:rsidP="00A21126"/>
    <w:p w14:paraId="62F1F26D" w14:textId="76EE2293" w:rsidR="002272BA" w:rsidRDefault="002272BA" w:rsidP="00A21126"/>
    <w:p w14:paraId="28B15F95" w14:textId="77777777" w:rsidR="002272BA" w:rsidRDefault="002272BA" w:rsidP="00A21126"/>
    <w:p w14:paraId="04BB2D42" w14:textId="796E45FF" w:rsidR="002272BA" w:rsidRDefault="002272BA" w:rsidP="002272BA">
      <w:pPr>
        <w:jc w:val="center"/>
      </w:pPr>
      <w:r>
        <w:rPr>
          <w:noProof/>
        </w:rPr>
        <w:drawing>
          <wp:inline distT="0" distB="0" distL="0" distR="0" wp14:anchorId="451AB8C3" wp14:editId="2D2EF9AA">
            <wp:extent cx="3308400" cy="62496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00" cy="62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40A6" w14:textId="1D1E0FCF" w:rsidR="00244A12" w:rsidRPr="00A21126" w:rsidRDefault="00244A12" w:rsidP="00244A12">
      <w:pPr>
        <w:pStyle w:val="Caption"/>
      </w:pPr>
      <w:r>
        <w:t>Figure 1</w:t>
      </w:r>
      <w:r w:rsidR="000B60F0">
        <w:t>5</w:t>
      </w:r>
      <w:r>
        <w:t>: About</w:t>
      </w:r>
    </w:p>
    <w:sectPr w:rsidR="00244A12" w:rsidRPr="00A21126" w:rsidSect="00A21126">
      <w:headerReference w:type="default" r:id="rId28"/>
      <w:footerReference w:type="default" r:id="rId29"/>
      <w:pgSz w:w="12240" w:h="15840"/>
      <w:pgMar w:top="1440" w:right="851" w:bottom="1440" w:left="85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6DE42D" w14:textId="77777777" w:rsidR="00B73435" w:rsidRDefault="00B73435">
      <w:pPr>
        <w:spacing w:after="0" w:line="240" w:lineRule="auto"/>
      </w:pPr>
      <w:r>
        <w:separator/>
      </w:r>
    </w:p>
  </w:endnote>
  <w:endnote w:type="continuationSeparator" w:id="0">
    <w:p w14:paraId="3EE5848B" w14:textId="77777777" w:rsidR="00B73435" w:rsidRDefault="00B73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6091404"/>
      <w:docPartObj>
        <w:docPartGallery w:val="Page Numbers (Bottom of Page)"/>
        <w:docPartUnique/>
      </w:docPartObj>
    </w:sdtPr>
    <w:sdtEndPr>
      <w:rPr>
        <w:i/>
      </w:rPr>
    </w:sdtEndPr>
    <w:sdtContent>
      <w:p w14:paraId="4D1EE379" w14:textId="0D5BCD38" w:rsidR="00B02086" w:rsidRDefault="00B02086" w:rsidP="00752D5C">
        <w:pPr>
          <w:pStyle w:val="Footer"/>
          <w:jc w:val="right"/>
        </w:pPr>
      </w:p>
      <w:tbl>
        <w:tblPr>
          <w:tblStyle w:val="TableGrid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675"/>
          <w:gridCol w:w="4675"/>
        </w:tblGrid>
        <w:tr w:rsidR="00B02086" w:rsidRPr="00B02086" w14:paraId="5F41F61C" w14:textId="77777777" w:rsidTr="00B02086">
          <w:tc>
            <w:tcPr>
              <w:tcW w:w="4675" w:type="dxa"/>
            </w:tcPr>
            <w:p w14:paraId="0E98BACB" w14:textId="139C134B" w:rsidR="00B02086" w:rsidRPr="00B02086" w:rsidRDefault="00334589" w:rsidP="00334589">
              <w:pPr>
                <w:pStyle w:val="Footer"/>
                <w:rPr>
                  <w:i/>
                </w:rPr>
              </w:pPr>
              <w:r>
                <w:rPr>
                  <w:i/>
                </w:rPr>
                <w:t>User interface prototype</w:t>
              </w:r>
            </w:p>
          </w:tc>
          <w:tc>
            <w:tcPr>
              <w:tcW w:w="4675" w:type="dxa"/>
            </w:tcPr>
            <w:p w14:paraId="1442BC64" w14:textId="7291DEEB" w:rsidR="00B02086" w:rsidRPr="00B02086" w:rsidRDefault="00B02086" w:rsidP="00B02086">
              <w:pPr>
                <w:pStyle w:val="Footer"/>
                <w:jc w:val="right"/>
                <w:rPr>
                  <w:i/>
                </w:rPr>
              </w:pPr>
              <w:r w:rsidRPr="00B02086">
                <w:rPr>
                  <w:i/>
                </w:rPr>
                <w:t xml:space="preserve">Page </w:t>
              </w:r>
              <w:r w:rsidRPr="00B02086">
                <w:rPr>
                  <w:b/>
                  <w:bCs/>
                  <w:i/>
                  <w:sz w:val="24"/>
                  <w:szCs w:val="24"/>
                </w:rPr>
                <w:fldChar w:fldCharType="begin"/>
              </w:r>
              <w:r w:rsidRPr="00B02086">
                <w:rPr>
                  <w:b/>
                  <w:bCs/>
                  <w:i/>
                </w:rPr>
                <w:instrText xml:space="preserve"> PAGE </w:instrText>
              </w:r>
              <w:r w:rsidRPr="00B02086">
                <w:rPr>
                  <w:b/>
                  <w:bCs/>
                  <w:i/>
                  <w:sz w:val="24"/>
                  <w:szCs w:val="24"/>
                </w:rPr>
                <w:fldChar w:fldCharType="separate"/>
              </w:r>
              <w:r w:rsidR="00467C71">
                <w:rPr>
                  <w:b/>
                  <w:bCs/>
                  <w:i/>
                  <w:noProof/>
                </w:rPr>
                <w:t>1</w:t>
              </w:r>
              <w:r w:rsidRPr="00B02086">
                <w:rPr>
                  <w:b/>
                  <w:bCs/>
                  <w:i/>
                  <w:sz w:val="24"/>
                  <w:szCs w:val="24"/>
                </w:rPr>
                <w:fldChar w:fldCharType="end"/>
              </w:r>
              <w:r w:rsidRPr="00B02086">
                <w:rPr>
                  <w:i/>
                </w:rPr>
                <w:t xml:space="preserve"> of </w:t>
              </w:r>
              <w:r w:rsidRPr="00B02086">
                <w:rPr>
                  <w:b/>
                  <w:bCs/>
                  <w:i/>
                  <w:sz w:val="24"/>
                  <w:szCs w:val="24"/>
                </w:rPr>
                <w:fldChar w:fldCharType="begin"/>
              </w:r>
              <w:r w:rsidRPr="00B02086">
                <w:rPr>
                  <w:b/>
                  <w:bCs/>
                  <w:i/>
                </w:rPr>
                <w:instrText xml:space="preserve"> NUMPAGES  </w:instrText>
              </w:r>
              <w:r w:rsidRPr="00B02086">
                <w:rPr>
                  <w:b/>
                  <w:bCs/>
                  <w:i/>
                  <w:sz w:val="24"/>
                  <w:szCs w:val="24"/>
                </w:rPr>
                <w:fldChar w:fldCharType="separate"/>
              </w:r>
              <w:r w:rsidR="00467C71">
                <w:rPr>
                  <w:b/>
                  <w:bCs/>
                  <w:i/>
                  <w:noProof/>
                </w:rPr>
                <w:t>1</w:t>
              </w:r>
              <w:r w:rsidRPr="00B02086">
                <w:rPr>
                  <w:b/>
                  <w:bCs/>
                  <w:i/>
                  <w:sz w:val="24"/>
                  <w:szCs w:val="24"/>
                </w:rPr>
                <w:fldChar w:fldCharType="end"/>
              </w:r>
            </w:p>
          </w:tc>
        </w:tr>
      </w:tbl>
    </w:sdtContent>
  </w:sdt>
  <w:p w14:paraId="755CCF42" w14:textId="0861208F" w:rsidR="00752D5C" w:rsidRPr="00752D5C" w:rsidRDefault="00752D5C">
    <w:pPr>
      <w:pStyle w:val="Footer"/>
      <w:rPr>
        <w:lang w:val="en-C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F900FD" w14:textId="77777777" w:rsidR="00B73435" w:rsidRDefault="00B73435">
      <w:pPr>
        <w:spacing w:after="0" w:line="240" w:lineRule="auto"/>
      </w:pPr>
      <w:r>
        <w:separator/>
      </w:r>
    </w:p>
  </w:footnote>
  <w:footnote w:type="continuationSeparator" w:id="0">
    <w:p w14:paraId="722B3230" w14:textId="77777777" w:rsidR="00B73435" w:rsidRDefault="00B734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09CA19" w14:textId="77777777" w:rsidR="001772A9" w:rsidRPr="00F47BCF" w:rsidRDefault="001772A9" w:rsidP="00F47BCF">
    <w:pPr>
      <w:pStyle w:val="Header"/>
      <w:jc w:val="right"/>
      <w:rPr>
        <w:i/>
        <w:lang w:val="en-CA"/>
      </w:rPr>
    </w:pPr>
    <w:r w:rsidRPr="00F47BCF">
      <w:rPr>
        <w:i/>
        <w:lang w:val="en-CA"/>
      </w:rPr>
      <w:t>PROG3180: Programming Mobile Applications 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6AACB23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CA102E"/>
    <w:multiLevelType w:val="hybridMultilevel"/>
    <w:tmpl w:val="DC5673C6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40D80"/>
    <w:multiLevelType w:val="hybridMultilevel"/>
    <w:tmpl w:val="718473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D71468"/>
    <w:multiLevelType w:val="hybridMultilevel"/>
    <w:tmpl w:val="FE20A31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6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7BCF"/>
    <w:rsid w:val="000470DA"/>
    <w:rsid w:val="00050CEC"/>
    <w:rsid w:val="000B60F0"/>
    <w:rsid w:val="000D18D1"/>
    <w:rsid w:val="001772A9"/>
    <w:rsid w:val="001932BE"/>
    <w:rsid w:val="002272BA"/>
    <w:rsid w:val="0023534E"/>
    <w:rsid w:val="00244A12"/>
    <w:rsid w:val="00261710"/>
    <w:rsid w:val="002F4CA3"/>
    <w:rsid w:val="0030182B"/>
    <w:rsid w:val="0030329D"/>
    <w:rsid w:val="00304E8B"/>
    <w:rsid w:val="00334589"/>
    <w:rsid w:val="003E370F"/>
    <w:rsid w:val="00432779"/>
    <w:rsid w:val="004554E6"/>
    <w:rsid w:val="004664E6"/>
    <w:rsid w:val="00467C71"/>
    <w:rsid w:val="00477F76"/>
    <w:rsid w:val="00496F94"/>
    <w:rsid w:val="00503B12"/>
    <w:rsid w:val="00532EFA"/>
    <w:rsid w:val="006C3376"/>
    <w:rsid w:val="00752D5C"/>
    <w:rsid w:val="007A4B12"/>
    <w:rsid w:val="007F578A"/>
    <w:rsid w:val="00917511"/>
    <w:rsid w:val="0094005C"/>
    <w:rsid w:val="00951BE3"/>
    <w:rsid w:val="009C1015"/>
    <w:rsid w:val="00A21126"/>
    <w:rsid w:val="00A37753"/>
    <w:rsid w:val="00A43068"/>
    <w:rsid w:val="00AD482D"/>
    <w:rsid w:val="00B02086"/>
    <w:rsid w:val="00B269A1"/>
    <w:rsid w:val="00B37CCE"/>
    <w:rsid w:val="00B73435"/>
    <w:rsid w:val="00B9071F"/>
    <w:rsid w:val="00C8397B"/>
    <w:rsid w:val="00CB0BE7"/>
    <w:rsid w:val="00CE480E"/>
    <w:rsid w:val="00D82ED6"/>
    <w:rsid w:val="00E128DA"/>
    <w:rsid w:val="00EE477D"/>
    <w:rsid w:val="00F3272C"/>
    <w:rsid w:val="00F47BCF"/>
    <w:rsid w:val="00F679CD"/>
    <w:rsid w:val="00FF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AC89B"/>
  <w15:docId w15:val="{51E17270-B033-4230-80B5-96BA01805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7BCF"/>
    <w:rPr>
      <w:rFonts w:ascii="Bookman Old Style" w:hAnsi="Bookman Old Style"/>
    </w:rPr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47BCF"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47BCF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unhideWhenUsed/>
    <w:qFormat/>
    <w:rsid w:val="00752D5C"/>
    <w:pPr>
      <w:jc w:val="center"/>
    </w:pPr>
    <w:rPr>
      <w:bCs/>
      <w:color w:val="2C2C2C" w:themeColor="text1"/>
      <w:sz w:val="20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47BC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7BCF"/>
    <w:rPr>
      <w:rFonts w:ascii="Bookman Old Style" w:hAnsi="Bookman Old Style"/>
    </w:rPr>
  </w:style>
  <w:style w:type="paragraph" w:styleId="Footer">
    <w:name w:val="footer"/>
    <w:basedOn w:val="Normal"/>
    <w:link w:val="FooterChar"/>
    <w:uiPriority w:val="99"/>
    <w:unhideWhenUsed/>
    <w:rsid w:val="00F47BC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7BCF"/>
    <w:rPr>
      <w:rFonts w:ascii="Bookman Old Style" w:hAnsi="Bookman Old Style"/>
    </w:rPr>
  </w:style>
  <w:style w:type="paragraph" w:customStyle="1" w:styleId="TableHeader">
    <w:name w:val="Table Header"/>
    <w:basedOn w:val="Normal"/>
    <w:qFormat/>
    <w:rsid w:val="007F578A"/>
    <w:pPr>
      <w:spacing w:after="120" w:line="240" w:lineRule="auto"/>
    </w:pPr>
    <w:rPr>
      <w:rFonts w:ascii="Corbel" w:hAnsi="Corbel"/>
      <w:caps/>
    </w:rPr>
  </w:style>
  <w:style w:type="paragraph" w:customStyle="1" w:styleId="Hint">
    <w:name w:val="Hint"/>
    <w:basedOn w:val="Normal"/>
    <w:qFormat/>
    <w:rsid w:val="00477F76"/>
    <w:rPr>
      <w:i/>
    </w:rPr>
  </w:style>
  <w:style w:type="character" w:styleId="Hyperlink">
    <w:name w:val="Hyperlink"/>
    <w:basedOn w:val="DefaultParagraphFont"/>
    <w:uiPriority w:val="99"/>
    <w:unhideWhenUsed/>
    <w:rsid w:val="00467C71"/>
    <w:rPr>
      <w:color w:val="005DBA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bbir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790104E-863F-440F-8195-8494E2AEF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135</TotalTime>
  <Pages>15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Sabbir Ahmed</dc:creator>
  <cp:keywords/>
  <cp:lastModifiedBy>Ahn Jaden</cp:lastModifiedBy>
  <cp:revision>11</cp:revision>
  <dcterms:created xsi:type="dcterms:W3CDTF">2016-04-10T12:49:00Z</dcterms:created>
  <dcterms:modified xsi:type="dcterms:W3CDTF">2018-04-20T20:40:00Z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